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2433" w14:textId="77777777" w:rsidR="001F55F9" w:rsidRDefault="001F55F9" w:rsidP="003F6D2A">
      <w:pPr>
        <w:pStyle w:val="BodyText"/>
        <w:spacing w:line="276" w:lineRule="auto"/>
      </w:pPr>
    </w:p>
    <w:p w14:paraId="4013E47A" w14:textId="77777777" w:rsidR="0082068F" w:rsidRDefault="0082068F" w:rsidP="003F6D2A">
      <w:pPr>
        <w:pStyle w:val="BodyText"/>
        <w:spacing w:line="276" w:lineRule="auto"/>
      </w:pPr>
    </w:p>
    <w:p w14:paraId="2C32D92B" w14:textId="77777777" w:rsidR="0082068F" w:rsidRPr="00203DDA" w:rsidRDefault="0082068F" w:rsidP="003F6D2A">
      <w:pPr>
        <w:pStyle w:val="BodyText"/>
        <w:spacing w:line="276" w:lineRule="auto"/>
      </w:pPr>
    </w:p>
    <w:p w14:paraId="394DE1E3" w14:textId="299B782E" w:rsidR="00442AE8" w:rsidRPr="00203DDA" w:rsidRDefault="007F4034" w:rsidP="003F6D2A">
      <w:pPr>
        <w:tabs>
          <w:tab w:val="left" w:pos="1080"/>
          <w:tab w:val="left" w:pos="9540"/>
        </w:tabs>
        <w:spacing w:line="276" w:lineRule="auto"/>
        <w:ind w:right="-1080"/>
        <w:rPr>
          <w:sz w:val="24"/>
          <w:szCs w:val="24"/>
        </w:rPr>
      </w:pPr>
      <w:r>
        <w:rPr>
          <w:sz w:val="24"/>
          <w:szCs w:val="24"/>
        </w:rPr>
        <w:t xml:space="preserve">                               </w:t>
      </w:r>
      <w:r w:rsidR="00442AE8" w:rsidRPr="00203DDA">
        <w:rPr>
          <w:noProof/>
          <w:sz w:val="24"/>
          <w:szCs w:val="24"/>
          <w:lang w:bidi="ar-SA"/>
        </w:rPr>
        <w:drawing>
          <wp:inline distT="0" distB="0" distL="0" distR="0" wp14:anchorId="350B8A4B" wp14:editId="16C5230F">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7BDF87D2" w14:textId="77777777" w:rsidR="00442AE8" w:rsidRPr="00203DDA" w:rsidRDefault="00442AE8" w:rsidP="003F6D2A">
      <w:pPr>
        <w:spacing w:line="276" w:lineRule="auto"/>
        <w:ind w:left="-720" w:right="-1080" w:hanging="360"/>
        <w:rPr>
          <w:sz w:val="24"/>
          <w:szCs w:val="24"/>
        </w:rPr>
      </w:pPr>
    </w:p>
    <w:p w14:paraId="496A72A2" w14:textId="77777777" w:rsidR="00442AE8" w:rsidRPr="00203DDA" w:rsidRDefault="00442AE8" w:rsidP="003F6D2A">
      <w:pPr>
        <w:spacing w:line="276" w:lineRule="auto"/>
        <w:ind w:left="-720" w:right="-1080" w:hanging="360"/>
        <w:rPr>
          <w:sz w:val="24"/>
          <w:szCs w:val="24"/>
        </w:rPr>
      </w:pPr>
    </w:p>
    <w:p w14:paraId="13BC87B2" w14:textId="77777777" w:rsidR="00442AE8" w:rsidRPr="00203DDA" w:rsidRDefault="00442AE8" w:rsidP="003F6D2A">
      <w:pPr>
        <w:spacing w:line="276" w:lineRule="auto"/>
        <w:ind w:left="-720" w:right="-1080" w:hanging="360"/>
        <w:rPr>
          <w:sz w:val="24"/>
          <w:szCs w:val="24"/>
        </w:rPr>
      </w:pPr>
      <w:r w:rsidRPr="00203DDA">
        <w:rPr>
          <w:sz w:val="24"/>
          <w:szCs w:val="24"/>
        </w:rPr>
        <w:tab/>
      </w:r>
    </w:p>
    <w:p w14:paraId="42AE7F25" w14:textId="77777777" w:rsidR="00442AE8" w:rsidRPr="007F4034" w:rsidRDefault="00442AE8" w:rsidP="003F6D2A">
      <w:pPr>
        <w:spacing w:line="276" w:lineRule="auto"/>
        <w:jc w:val="center"/>
        <w:rPr>
          <w:sz w:val="36"/>
          <w:szCs w:val="36"/>
        </w:rPr>
      </w:pPr>
    </w:p>
    <w:p w14:paraId="4B90C40A" w14:textId="0BBD7F64" w:rsidR="00BA096E" w:rsidRPr="007F4034" w:rsidRDefault="007552A5" w:rsidP="003F6D2A">
      <w:pPr>
        <w:spacing w:line="276" w:lineRule="auto"/>
        <w:jc w:val="center"/>
        <w:rPr>
          <w:sz w:val="36"/>
          <w:szCs w:val="36"/>
        </w:rPr>
      </w:pPr>
      <w:r w:rsidRPr="007F4034">
        <w:rPr>
          <w:sz w:val="36"/>
          <w:szCs w:val="36"/>
        </w:rPr>
        <w:t xml:space="preserve">Project Name: </w:t>
      </w:r>
    </w:p>
    <w:p w14:paraId="7FCCC4F0" w14:textId="4F7A1B28" w:rsidR="00BA096E" w:rsidRPr="007F4034" w:rsidRDefault="0082068F" w:rsidP="003F6D2A">
      <w:pPr>
        <w:spacing w:line="276" w:lineRule="auto"/>
        <w:jc w:val="center"/>
        <w:rPr>
          <w:sz w:val="36"/>
          <w:szCs w:val="36"/>
        </w:rPr>
      </w:pPr>
      <w:r w:rsidRPr="007F4034">
        <w:rPr>
          <w:bCs/>
          <w:sz w:val="36"/>
          <w:szCs w:val="36"/>
        </w:rPr>
        <w:t>“</w:t>
      </w:r>
      <w:proofErr w:type="spellStart"/>
      <w:r w:rsidR="00BA096E" w:rsidRPr="007F4034">
        <w:rPr>
          <w:sz w:val="36"/>
          <w:szCs w:val="36"/>
          <w:u w:val="single"/>
        </w:rPr>
        <w:t>Evento</w:t>
      </w:r>
      <w:proofErr w:type="spellEnd"/>
      <w:r w:rsidR="00BA096E" w:rsidRPr="007F4034">
        <w:rPr>
          <w:sz w:val="36"/>
          <w:szCs w:val="36"/>
          <w:u w:val="single"/>
        </w:rPr>
        <w:t xml:space="preserve"> </w:t>
      </w:r>
      <w:r w:rsidR="00BA096E" w:rsidRPr="007F4034">
        <w:rPr>
          <w:sz w:val="36"/>
          <w:szCs w:val="36"/>
        </w:rPr>
        <w:t>- Event Management System</w:t>
      </w:r>
      <w:r w:rsidRPr="007F4034">
        <w:rPr>
          <w:bCs/>
          <w:sz w:val="36"/>
          <w:szCs w:val="36"/>
        </w:rPr>
        <w:t>”</w:t>
      </w:r>
    </w:p>
    <w:p w14:paraId="1D2CB0F3" w14:textId="5ACDA5B7" w:rsidR="007552A5" w:rsidRPr="007F4034" w:rsidRDefault="007552A5" w:rsidP="003F6D2A">
      <w:pPr>
        <w:spacing w:line="276" w:lineRule="auto"/>
        <w:jc w:val="center"/>
        <w:rPr>
          <w:sz w:val="36"/>
          <w:szCs w:val="36"/>
        </w:rPr>
      </w:pPr>
      <w:r w:rsidRPr="007F4034">
        <w:rPr>
          <w:sz w:val="36"/>
          <w:szCs w:val="36"/>
        </w:rPr>
        <w:t>Branch E-DAC</w:t>
      </w:r>
      <w:r w:rsidR="00A02AF9" w:rsidRPr="007F4034">
        <w:rPr>
          <w:sz w:val="36"/>
          <w:szCs w:val="36"/>
        </w:rPr>
        <w:t xml:space="preserve"> </w:t>
      </w:r>
      <w:r w:rsidR="00B537AD" w:rsidRPr="007F4034">
        <w:rPr>
          <w:sz w:val="36"/>
          <w:szCs w:val="36"/>
        </w:rPr>
        <w:t>Sept</w:t>
      </w:r>
      <w:r w:rsidR="00A02AF9" w:rsidRPr="007F4034">
        <w:rPr>
          <w:sz w:val="36"/>
          <w:szCs w:val="36"/>
        </w:rPr>
        <w:t>- 202</w:t>
      </w:r>
      <w:r w:rsidR="004E74B0" w:rsidRPr="007F4034">
        <w:rPr>
          <w:sz w:val="36"/>
          <w:szCs w:val="36"/>
        </w:rPr>
        <w:t>1</w:t>
      </w:r>
      <w:r w:rsidR="00A02AF9" w:rsidRPr="007F4034">
        <w:rPr>
          <w:sz w:val="36"/>
          <w:szCs w:val="36"/>
        </w:rPr>
        <w:t>.</w:t>
      </w:r>
    </w:p>
    <w:p w14:paraId="568D1971" w14:textId="77777777" w:rsidR="00442AE8" w:rsidRPr="007F4034" w:rsidRDefault="00442AE8" w:rsidP="003F6D2A">
      <w:pPr>
        <w:spacing w:line="276" w:lineRule="auto"/>
        <w:rPr>
          <w:sz w:val="36"/>
          <w:szCs w:val="36"/>
        </w:rPr>
      </w:pPr>
    </w:p>
    <w:p w14:paraId="7E15E29B" w14:textId="77777777" w:rsidR="00442AE8" w:rsidRPr="007F4034" w:rsidRDefault="00442AE8" w:rsidP="003F6D2A">
      <w:pPr>
        <w:spacing w:line="276" w:lineRule="auto"/>
        <w:jc w:val="center"/>
        <w:rPr>
          <w:sz w:val="36"/>
          <w:szCs w:val="36"/>
        </w:rPr>
      </w:pPr>
    </w:p>
    <w:p w14:paraId="1E412814" w14:textId="3714E4D6" w:rsidR="00442AE8" w:rsidRPr="007F4034" w:rsidRDefault="00442AE8" w:rsidP="003F6D2A">
      <w:pPr>
        <w:spacing w:line="276" w:lineRule="auto"/>
        <w:jc w:val="center"/>
        <w:rPr>
          <w:sz w:val="36"/>
          <w:szCs w:val="36"/>
        </w:rPr>
      </w:pPr>
      <w:r w:rsidRPr="007F4034">
        <w:rPr>
          <w:sz w:val="36"/>
          <w:szCs w:val="36"/>
        </w:rPr>
        <w:t>Documentation O</w:t>
      </w:r>
      <w:r w:rsidR="0062132D" w:rsidRPr="007F4034">
        <w:rPr>
          <w:sz w:val="36"/>
          <w:szCs w:val="36"/>
        </w:rPr>
        <w:t>n:</w:t>
      </w:r>
    </w:p>
    <w:p w14:paraId="44AB4DB3" w14:textId="7E18D5C2" w:rsidR="007552A5" w:rsidRPr="007F4034" w:rsidRDefault="007552A5" w:rsidP="003F6D2A">
      <w:pPr>
        <w:spacing w:line="276" w:lineRule="auto"/>
        <w:jc w:val="center"/>
        <w:rPr>
          <w:bCs/>
          <w:sz w:val="36"/>
          <w:szCs w:val="36"/>
        </w:rPr>
      </w:pPr>
      <w:r w:rsidRPr="007F4034">
        <w:rPr>
          <w:bCs/>
          <w:sz w:val="36"/>
          <w:szCs w:val="36"/>
        </w:rPr>
        <w:t>“</w:t>
      </w:r>
      <w:proofErr w:type="spellStart"/>
      <w:r w:rsidR="00B537AD" w:rsidRPr="007F4034">
        <w:rPr>
          <w:bCs/>
          <w:sz w:val="36"/>
          <w:szCs w:val="36"/>
          <w:u w:val="single"/>
        </w:rPr>
        <w:t>Evento</w:t>
      </w:r>
      <w:proofErr w:type="spellEnd"/>
      <w:r w:rsidR="00B537AD" w:rsidRPr="007F4034">
        <w:rPr>
          <w:bCs/>
          <w:sz w:val="36"/>
          <w:szCs w:val="36"/>
          <w:u w:val="single"/>
        </w:rPr>
        <w:t xml:space="preserve"> </w:t>
      </w:r>
      <w:r w:rsidR="00B537AD" w:rsidRPr="007F4034">
        <w:rPr>
          <w:bCs/>
          <w:sz w:val="36"/>
          <w:szCs w:val="36"/>
        </w:rPr>
        <w:t>- Event Management System</w:t>
      </w:r>
      <w:r w:rsidRPr="007F4034">
        <w:rPr>
          <w:bCs/>
          <w:sz w:val="36"/>
          <w:szCs w:val="36"/>
        </w:rPr>
        <w:t>”</w:t>
      </w:r>
    </w:p>
    <w:p w14:paraId="7AD09BF9" w14:textId="00925C59" w:rsidR="007552A5" w:rsidRPr="007F4034" w:rsidRDefault="007552A5" w:rsidP="003F6D2A">
      <w:pPr>
        <w:spacing w:line="276" w:lineRule="auto"/>
        <w:jc w:val="center"/>
        <w:rPr>
          <w:sz w:val="36"/>
          <w:szCs w:val="36"/>
        </w:rPr>
      </w:pPr>
      <w:r w:rsidRPr="007F4034">
        <w:rPr>
          <w:sz w:val="36"/>
          <w:szCs w:val="36"/>
        </w:rPr>
        <w:t xml:space="preserve">E-DAC </w:t>
      </w:r>
      <w:r w:rsidR="00B537AD" w:rsidRPr="007F4034">
        <w:rPr>
          <w:sz w:val="36"/>
          <w:szCs w:val="36"/>
        </w:rPr>
        <w:t>Sept</w:t>
      </w:r>
      <w:r w:rsidR="00F97D70" w:rsidRPr="007F4034">
        <w:rPr>
          <w:sz w:val="36"/>
          <w:szCs w:val="36"/>
        </w:rPr>
        <w:t xml:space="preserve"> 2021</w:t>
      </w:r>
    </w:p>
    <w:p w14:paraId="2FFC9865" w14:textId="77777777" w:rsidR="00442AE8" w:rsidRPr="007F4034" w:rsidRDefault="00442AE8" w:rsidP="003F6D2A">
      <w:pPr>
        <w:spacing w:line="276" w:lineRule="auto"/>
        <w:rPr>
          <w:sz w:val="36"/>
          <w:szCs w:val="36"/>
        </w:rPr>
      </w:pPr>
    </w:p>
    <w:p w14:paraId="086F14C4" w14:textId="77777777" w:rsidR="00442AE8" w:rsidRPr="00203DDA" w:rsidRDefault="00442AE8" w:rsidP="003F6D2A">
      <w:pPr>
        <w:spacing w:line="276" w:lineRule="auto"/>
        <w:rPr>
          <w:sz w:val="24"/>
          <w:szCs w:val="24"/>
        </w:rPr>
      </w:pPr>
    </w:p>
    <w:p w14:paraId="287C4DEA" w14:textId="4F41A205" w:rsidR="00442AE8" w:rsidRPr="007F4034" w:rsidRDefault="00442AE8" w:rsidP="003F6D2A">
      <w:pPr>
        <w:spacing w:line="276" w:lineRule="auto"/>
        <w:jc w:val="center"/>
        <w:rPr>
          <w:sz w:val="28"/>
          <w:szCs w:val="28"/>
        </w:rPr>
      </w:pPr>
      <w:r w:rsidRPr="007F4034">
        <w:rPr>
          <w:b/>
          <w:bCs/>
          <w:sz w:val="28"/>
          <w:szCs w:val="28"/>
        </w:rPr>
        <w:t xml:space="preserve">Guided By: </w:t>
      </w:r>
      <w:proofErr w:type="spellStart"/>
      <w:r w:rsidR="00B537AD" w:rsidRPr="007F4034">
        <w:rPr>
          <w:b/>
          <w:bCs/>
          <w:sz w:val="28"/>
          <w:szCs w:val="28"/>
        </w:rPr>
        <w:t>Bakul</w:t>
      </w:r>
      <w:proofErr w:type="spellEnd"/>
      <w:r w:rsidR="00B537AD" w:rsidRPr="007F4034">
        <w:rPr>
          <w:b/>
          <w:bCs/>
          <w:sz w:val="28"/>
          <w:szCs w:val="28"/>
        </w:rPr>
        <w:t xml:space="preserve"> Joshi</w:t>
      </w:r>
    </w:p>
    <w:p w14:paraId="43C5D204" w14:textId="77777777" w:rsidR="00442AE8" w:rsidRPr="007F4034" w:rsidRDefault="00442AE8" w:rsidP="003F6D2A">
      <w:pPr>
        <w:spacing w:line="276" w:lineRule="auto"/>
        <w:jc w:val="center"/>
        <w:rPr>
          <w:i/>
          <w:sz w:val="28"/>
          <w:szCs w:val="28"/>
          <w:u w:val="single"/>
        </w:rPr>
      </w:pPr>
    </w:p>
    <w:p w14:paraId="1716AC49" w14:textId="77777777" w:rsidR="00442AE8" w:rsidRPr="007F4034" w:rsidRDefault="00442AE8" w:rsidP="003F6D2A">
      <w:pPr>
        <w:spacing w:line="276" w:lineRule="auto"/>
        <w:jc w:val="center"/>
        <w:rPr>
          <w:i/>
          <w:sz w:val="28"/>
          <w:szCs w:val="28"/>
          <w:u w:val="single"/>
        </w:rPr>
      </w:pPr>
    </w:p>
    <w:p w14:paraId="5BDC3546" w14:textId="77777777" w:rsidR="00442AE8" w:rsidRPr="007F4034" w:rsidRDefault="00442AE8" w:rsidP="003F6D2A">
      <w:pPr>
        <w:spacing w:line="276" w:lineRule="auto"/>
        <w:jc w:val="center"/>
        <w:rPr>
          <w:b/>
          <w:iCs/>
          <w:sz w:val="28"/>
          <w:szCs w:val="28"/>
        </w:rPr>
      </w:pPr>
      <w:r w:rsidRPr="007F4034">
        <w:rPr>
          <w:iCs/>
          <w:sz w:val="28"/>
          <w:szCs w:val="28"/>
          <w:u w:val="single"/>
        </w:rPr>
        <w:t>Submitted By :</w:t>
      </w:r>
    </w:p>
    <w:p w14:paraId="29F4A695" w14:textId="785BFEC7" w:rsidR="00442AE8" w:rsidRPr="007F4034" w:rsidRDefault="004E74B0" w:rsidP="003F6D2A">
      <w:pPr>
        <w:tabs>
          <w:tab w:val="left" w:pos="7179"/>
        </w:tabs>
        <w:spacing w:line="276" w:lineRule="auto"/>
        <w:rPr>
          <w:b/>
          <w:sz w:val="28"/>
          <w:szCs w:val="28"/>
        </w:rPr>
      </w:pPr>
      <w:r w:rsidRPr="007F4034">
        <w:rPr>
          <w:b/>
          <w:sz w:val="28"/>
          <w:szCs w:val="28"/>
        </w:rPr>
        <w:t xml:space="preserve">                                                        </w:t>
      </w:r>
      <w:r w:rsidR="00442AE8" w:rsidRPr="007F4034">
        <w:rPr>
          <w:b/>
          <w:sz w:val="28"/>
          <w:szCs w:val="28"/>
        </w:rPr>
        <w:t xml:space="preserve">Group No: </w:t>
      </w:r>
      <w:r w:rsidR="007552A5" w:rsidRPr="007F4034">
        <w:rPr>
          <w:b/>
          <w:sz w:val="28"/>
          <w:szCs w:val="28"/>
        </w:rPr>
        <w:t>0</w:t>
      </w:r>
      <w:r w:rsidR="00B537AD" w:rsidRPr="007F4034">
        <w:rPr>
          <w:b/>
          <w:sz w:val="28"/>
          <w:szCs w:val="28"/>
        </w:rPr>
        <w:t>2</w:t>
      </w:r>
    </w:p>
    <w:p w14:paraId="71B8F3AC" w14:textId="77777777" w:rsidR="00442AE8" w:rsidRPr="007F4034" w:rsidRDefault="00442AE8" w:rsidP="003F6D2A">
      <w:pPr>
        <w:spacing w:line="276" w:lineRule="auto"/>
        <w:rPr>
          <w:b/>
          <w:sz w:val="28"/>
          <w:szCs w:val="28"/>
        </w:rPr>
      </w:pPr>
    </w:p>
    <w:p w14:paraId="62B6D2FF" w14:textId="77777777" w:rsidR="00072A99" w:rsidRPr="007F4034" w:rsidRDefault="00072A99" w:rsidP="003F6D2A">
      <w:pPr>
        <w:spacing w:line="276" w:lineRule="auto"/>
        <w:ind w:left="2324"/>
        <w:rPr>
          <w:b/>
          <w:sz w:val="28"/>
          <w:szCs w:val="28"/>
        </w:rPr>
      </w:pPr>
    </w:p>
    <w:p w14:paraId="3C302E82" w14:textId="77777777" w:rsidR="00072A99" w:rsidRPr="007F4034" w:rsidRDefault="00072A99" w:rsidP="003F6D2A">
      <w:pPr>
        <w:spacing w:line="276" w:lineRule="auto"/>
        <w:ind w:left="2324" w:right="57"/>
        <w:jc w:val="both"/>
        <w:rPr>
          <w:b/>
          <w:sz w:val="28"/>
          <w:szCs w:val="28"/>
        </w:rPr>
      </w:pPr>
    </w:p>
    <w:p w14:paraId="350CB039" w14:textId="392BE11A" w:rsidR="005827FA" w:rsidRPr="007F4034" w:rsidRDefault="00A972D0" w:rsidP="003F6D2A">
      <w:pPr>
        <w:pStyle w:val="ListParagraph"/>
        <w:widowControl/>
        <w:numPr>
          <w:ilvl w:val="0"/>
          <w:numId w:val="7"/>
        </w:numPr>
        <w:autoSpaceDE/>
        <w:autoSpaceDN/>
        <w:spacing w:line="276" w:lineRule="auto"/>
        <w:ind w:left="2324" w:right="57"/>
        <w:contextualSpacing/>
        <w:jc w:val="both"/>
        <w:rPr>
          <w:b/>
          <w:sz w:val="28"/>
          <w:szCs w:val="28"/>
        </w:rPr>
      </w:pPr>
      <w:r w:rsidRPr="007F4034">
        <w:rPr>
          <w:b/>
          <w:sz w:val="28"/>
          <w:szCs w:val="28"/>
        </w:rPr>
        <w:t xml:space="preserve">Dinesh </w:t>
      </w:r>
      <w:proofErr w:type="spellStart"/>
      <w:r w:rsidRPr="007F4034">
        <w:rPr>
          <w:b/>
          <w:sz w:val="28"/>
          <w:szCs w:val="28"/>
        </w:rPr>
        <w:t>Parate</w:t>
      </w:r>
      <w:proofErr w:type="spellEnd"/>
      <w:r w:rsidR="005827FA" w:rsidRPr="007F4034">
        <w:rPr>
          <w:b/>
          <w:sz w:val="28"/>
          <w:szCs w:val="28"/>
        </w:rPr>
        <w:tab/>
        <w:t xml:space="preserve">     </w:t>
      </w:r>
      <w:r w:rsidR="005827FA" w:rsidRPr="007F4034">
        <w:rPr>
          <w:b/>
          <w:sz w:val="28"/>
          <w:szCs w:val="28"/>
        </w:rPr>
        <w:tab/>
      </w:r>
      <w:r w:rsidR="00C43EAD" w:rsidRPr="007F4034">
        <w:rPr>
          <w:b/>
          <w:sz w:val="28"/>
          <w:szCs w:val="28"/>
        </w:rPr>
        <w:t xml:space="preserve"> </w:t>
      </w:r>
      <w:r w:rsidR="005827FA" w:rsidRPr="007F4034">
        <w:rPr>
          <w:b/>
          <w:sz w:val="28"/>
          <w:szCs w:val="28"/>
        </w:rPr>
        <w:t xml:space="preserve"> </w:t>
      </w:r>
      <w:r w:rsidR="00C43EAD" w:rsidRPr="007F4034">
        <w:rPr>
          <w:b/>
          <w:sz w:val="28"/>
          <w:szCs w:val="28"/>
        </w:rPr>
        <w:t xml:space="preserve">     </w:t>
      </w:r>
      <w:r w:rsidR="005827FA" w:rsidRPr="007F4034">
        <w:rPr>
          <w:b/>
          <w:sz w:val="28"/>
          <w:szCs w:val="28"/>
        </w:rPr>
        <w:t xml:space="preserve">  </w:t>
      </w:r>
      <w:r w:rsidR="002456FF">
        <w:rPr>
          <w:b/>
          <w:sz w:val="28"/>
          <w:szCs w:val="28"/>
        </w:rPr>
        <w:t xml:space="preserve"> </w:t>
      </w:r>
      <w:r w:rsidR="005827FA" w:rsidRPr="007F4034">
        <w:rPr>
          <w:b/>
          <w:sz w:val="28"/>
          <w:szCs w:val="28"/>
        </w:rPr>
        <w:t xml:space="preserve"> </w:t>
      </w:r>
      <w:r w:rsidR="002456FF">
        <w:rPr>
          <w:b/>
          <w:sz w:val="28"/>
          <w:szCs w:val="28"/>
        </w:rPr>
        <w:t xml:space="preserve"> </w:t>
      </w:r>
      <w:r w:rsidR="005827FA" w:rsidRPr="007F4034">
        <w:rPr>
          <w:b/>
          <w:sz w:val="28"/>
          <w:szCs w:val="28"/>
        </w:rPr>
        <w:t xml:space="preserve"> 210</w:t>
      </w:r>
      <w:r w:rsidR="00F36223" w:rsidRPr="007F4034">
        <w:rPr>
          <w:b/>
          <w:sz w:val="28"/>
          <w:szCs w:val="28"/>
        </w:rPr>
        <w:t>9</w:t>
      </w:r>
      <w:r w:rsidR="005827FA" w:rsidRPr="007F4034">
        <w:rPr>
          <w:b/>
          <w:sz w:val="28"/>
          <w:szCs w:val="28"/>
        </w:rPr>
        <w:t>430</w:t>
      </w:r>
      <w:r w:rsidR="00F36223" w:rsidRPr="007F4034">
        <w:rPr>
          <w:b/>
          <w:sz w:val="28"/>
          <w:szCs w:val="28"/>
        </w:rPr>
        <w:t>20020</w:t>
      </w:r>
    </w:p>
    <w:p w14:paraId="706F3584" w14:textId="63677DA2" w:rsidR="005827FA" w:rsidRPr="007F4034" w:rsidRDefault="00A972D0" w:rsidP="003F6D2A">
      <w:pPr>
        <w:pStyle w:val="ListParagraph"/>
        <w:widowControl/>
        <w:numPr>
          <w:ilvl w:val="0"/>
          <w:numId w:val="7"/>
        </w:numPr>
        <w:autoSpaceDE/>
        <w:autoSpaceDN/>
        <w:spacing w:line="276" w:lineRule="auto"/>
        <w:ind w:left="2324" w:right="57"/>
        <w:contextualSpacing/>
        <w:jc w:val="both"/>
        <w:rPr>
          <w:b/>
          <w:sz w:val="28"/>
          <w:szCs w:val="28"/>
        </w:rPr>
      </w:pPr>
      <w:r w:rsidRPr="007F4034">
        <w:rPr>
          <w:b/>
          <w:sz w:val="28"/>
          <w:szCs w:val="28"/>
        </w:rPr>
        <w:t>Akash Kadam</w:t>
      </w:r>
      <w:r w:rsidR="005827FA" w:rsidRPr="007F4034">
        <w:rPr>
          <w:b/>
          <w:sz w:val="28"/>
          <w:szCs w:val="28"/>
        </w:rPr>
        <w:tab/>
      </w:r>
      <w:r w:rsidR="00912F75" w:rsidRPr="007F4034">
        <w:rPr>
          <w:b/>
          <w:sz w:val="28"/>
          <w:szCs w:val="28"/>
        </w:rPr>
        <w:t xml:space="preserve">               </w:t>
      </w:r>
      <w:r w:rsidR="002456FF">
        <w:rPr>
          <w:b/>
          <w:sz w:val="28"/>
          <w:szCs w:val="28"/>
        </w:rPr>
        <w:t xml:space="preserve"> </w:t>
      </w:r>
      <w:r w:rsidR="00C43EAD" w:rsidRPr="007F4034">
        <w:rPr>
          <w:b/>
          <w:sz w:val="28"/>
          <w:szCs w:val="28"/>
        </w:rPr>
        <w:t xml:space="preserve">      </w:t>
      </w:r>
      <w:r w:rsidR="00912F75" w:rsidRPr="007F4034">
        <w:rPr>
          <w:b/>
          <w:sz w:val="28"/>
          <w:szCs w:val="28"/>
        </w:rPr>
        <w:t xml:space="preserve"> 2109430200</w:t>
      </w:r>
      <w:r w:rsidR="00C43EAD" w:rsidRPr="007F4034">
        <w:rPr>
          <w:b/>
          <w:sz w:val="28"/>
          <w:szCs w:val="28"/>
        </w:rPr>
        <w:t>05</w:t>
      </w:r>
    </w:p>
    <w:p w14:paraId="200D308F" w14:textId="6C0F26C4" w:rsidR="005827FA" w:rsidRPr="007F4034" w:rsidRDefault="00A972D0" w:rsidP="003F6D2A">
      <w:pPr>
        <w:pStyle w:val="ListParagraph"/>
        <w:widowControl/>
        <w:numPr>
          <w:ilvl w:val="0"/>
          <w:numId w:val="7"/>
        </w:numPr>
        <w:autoSpaceDE/>
        <w:autoSpaceDN/>
        <w:spacing w:line="276" w:lineRule="auto"/>
        <w:ind w:left="2324" w:right="57"/>
        <w:contextualSpacing/>
        <w:jc w:val="both"/>
        <w:rPr>
          <w:b/>
          <w:sz w:val="28"/>
          <w:szCs w:val="28"/>
        </w:rPr>
      </w:pPr>
      <w:r w:rsidRPr="007F4034">
        <w:rPr>
          <w:b/>
          <w:sz w:val="28"/>
          <w:szCs w:val="28"/>
        </w:rPr>
        <w:t xml:space="preserve">Rohan </w:t>
      </w:r>
      <w:proofErr w:type="spellStart"/>
      <w:r w:rsidRPr="007F4034">
        <w:rPr>
          <w:b/>
          <w:sz w:val="28"/>
          <w:szCs w:val="28"/>
        </w:rPr>
        <w:t>Shirsat</w:t>
      </w:r>
      <w:proofErr w:type="spellEnd"/>
      <w:r w:rsidR="005827FA" w:rsidRPr="007F4034">
        <w:rPr>
          <w:b/>
          <w:sz w:val="28"/>
          <w:szCs w:val="28"/>
        </w:rPr>
        <w:tab/>
      </w:r>
      <w:r w:rsidR="00912F75" w:rsidRPr="007F4034">
        <w:rPr>
          <w:b/>
          <w:sz w:val="28"/>
          <w:szCs w:val="28"/>
        </w:rPr>
        <w:t xml:space="preserve">          </w:t>
      </w:r>
      <w:r w:rsidR="00C43EAD" w:rsidRPr="007F4034">
        <w:rPr>
          <w:b/>
          <w:sz w:val="28"/>
          <w:szCs w:val="28"/>
        </w:rPr>
        <w:t xml:space="preserve"> </w:t>
      </w:r>
      <w:r w:rsidR="00912F75" w:rsidRPr="007F4034">
        <w:rPr>
          <w:b/>
          <w:sz w:val="28"/>
          <w:szCs w:val="28"/>
        </w:rPr>
        <w:t xml:space="preserve"> </w:t>
      </w:r>
      <w:r w:rsidR="002456FF">
        <w:rPr>
          <w:b/>
          <w:sz w:val="28"/>
          <w:szCs w:val="28"/>
        </w:rPr>
        <w:t xml:space="preserve">           </w:t>
      </w:r>
      <w:r w:rsidR="00912F75" w:rsidRPr="007F4034">
        <w:rPr>
          <w:b/>
          <w:sz w:val="28"/>
          <w:szCs w:val="28"/>
        </w:rPr>
        <w:t>2109430200</w:t>
      </w:r>
      <w:r w:rsidR="00C43EAD" w:rsidRPr="007F4034">
        <w:rPr>
          <w:b/>
          <w:sz w:val="28"/>
          <w:szCs w:val="28"/>
        </w:rPr>
        <w:t>72</w:t>
      </w:r>
    </w:p>
    <w:p w14:paraId="5CD1842A" w14:textId="064DDFF2" w:rsidR="007552A5" w:rsidRPr="007F4034" w:rsidRDefault="00A972D0" w:rsidP="003F6D2A">
      <w:pPr>
        <w:pStyle w:val="ListParagraph"/>
        <w:widowControl/>
        <w:numPr>
          <w:ilvl w:val="0"/>
          <w:numId w:val="7"/>
        </w:numPr>
        <w:autoSpaceDE/>
        <w:autoSpaceDN/>
        <w:spacing w:line="276" w:lineRule="auto"/>
        <w:ind w:left="2324" w:right="57"/>
        <w:contextualSpacing/>
        <w:jc w:val="both"/>
        <w:rPr>
          <w:b/>
          <w:sz w:val="28"/>
          <w:szCs w:val="28"/>
        </w:rPr>
      </w:pPr>
      <w:r w:rsidRPr="007F4034">
        <w:rPr>
          <w:b/>
          <w:sz w:val="28"/>
          <w:szCs w:val="28"/>
        </w:rPr>
        <w:t xml:space="preserve">Shailesh </w:t>
      </w:r>
      <w:proofErr w:type="spellStart"/>
      <w:r w:rsidRPr="007F4034">
        <w:rPr>
          <w:b/>
          <w:sz w:val="28"/>
          <w:szCs w:val="28"/>
        </w:rPr>
        <w:t>Sarode</w:t>
      </w:r>
      <w:proofErr w:type="spellEnd"/>
      <w:r w:rsidR="00F97D70" w:rsidRPr="007F4034">
        <w:rPr>
          <w:b/>
          <w:sz w:val="28"/>
          <w:szCs w:val="28"/>
        </w:rPr>
        <w:tab/>
      </w:r>
      <w:r w:rsidR="007552A5" w:rsidRPr="007F4034">
        <w:rPr>
          <w:b/>
          <w:sz w:val="28"/>
          <w:szCs w:val="28"/>
        </w:rPr>
        <w:tab/>
      </w:r>
      <w:r w:rsidR="00C43EAD" w:rsidRPr="007F4034">
        <w:rPr>
          <w:b/>
          <w:sz w:val="28"/>
          <w:szCs w:val="28"/>
        </w:rPr>
        <w:t xml:space="preserve">        </w:t>
      </w:r>
      <w:r w:rsidR="002456FF">
        <w:rPr>
          <w:b/>
          <w:sz w:val="28"/>
          <w:szCs w:val="28"/>
        </w:rPr>
        <w:t xml:space="preserve"> </w:t>
      </w:r>
      <w:r w:rsidR="00C43EAD" w:rsidRPr="007F4034">
        <w:rPr>
          <w:b/>
          <w:sz w:val="28"/>
          <w:szCs w:val="28"/>
        </w:rPr>
        <w:t xml:space="preserve"> </w:t>
      </w:r>
      <w:r w:rsidR="002456FF">
        <w:rPr>
          <w:b/>
          <w:sz w:val="28"/>
          <w:szCs w:val="28"/>
        </w:rPr>
        <w:t xml:space="preserve"> </w:t>
      </w:r>
      <w:r w:rsidR="00C43EAD" w:rsidRPr="007F4034">
        <w:rPr>
          <w:b/>
          <w:sz w:val="28"/>
          <w:szCs w:val="28"/>
        </w:rPr>
        <w:t xml:space="preserve">  </w:t>
      </w:r>
      <w:r w:rsidR="00912F75" w:rsidRPr="007F4034">
        <w:rPr>
          <w:b/>
          <w:sz w:val="28"/>
          <w:szCs w:val="28"/>
        </w:rPr>
        <w:t>2109430200</w:t>
      </w:r>
      <w:r w:rsidR="00C43EAD" w:rsidRPr="007F4034">
        <w:rPr>
          <w:b/>
          <w:sz w:val="28"/>
          <w:szCs w:val="28"/>
        </w:rPr>
        <w:t>8</w:t>
      </w:r>
      <w:r w:rsidR="00313F19" w:rsidRPr="007F4034">
        <w:rPr>
          <w:b/>
          <w:sz w:val="28"/>
          <w:szCs w:val="28"/>
        </w:rPr>
        <w:t>3</w:t>
      </w:r>
    </w:p>
    <w:p w14:paraId="4EEEC3C7" w14:textId="3DA45ACD" w:rsidR="001F55F9" w:rsidRPr="00203DDA" w:rsidRDefault="001F55F9" w:rsidP="003F6D2A">
      <w:pPr>
        <w:spacing w:line="276" w:lineRule="auto"/>
        <w:rPr>
          <w:sz w:val="24"/>
          <w:szCs w:val="24"/>
        </w:rPr>
        <w:sectPr w:rsidR="001F55F9" w:rsidRPr="00203DDA">
          <w:headerReference w:type="default" r:id="rId10"/>
          <w:footerReference w:type="default" r:id="rId11"/>
          <w:type w:val="continuous"/>
          <w:pgSz w:w="11900" w:h="16840"/>
          <w:pgMar w:top="1320" w:right="1020" w:bottom="1220" w:left="1340" w:header="720" w:footer="1034" w:gutter="0"/>
          <w:cols w:space="720"/>
        </w:sectPr>
      </w:pPr>
    </w:p>
    <w:p w14:paraId="38D99604" w14:textId="77777777" w:rsidR="001F55F9" w:rsidRPr="00203DDA" w:rsidRDefault="001F55F9" w:rsidP="003F6D2A">
      <w:pPr>
        <w:pStyle w:val="BodyText"/>
        <w:spacing w:before="10" w:line="276" w:lineRule="auto"/>
        <w:rPr>
          <w:b/>
        </w:rPr>
      </w:pPr>
    </w:p>
    <w:p w14:paraId="0E5CE070" w14:textId="77777777" w:rsidR="00442AE8" w:rsidRPr="00203DDA" w:rsidRDefault="00442AE8" w:rsidP="003F6D2A">
      <w:pPr>
        <w:adjustRightInd w:val="0"/>
        <w:spacing w:line="276" w:lineRule="auto"/>
        <w:jc w:val="center"/>
        <w:rPr>
          <w:b/>
          <w:sz w:val="24"/>
          <w:szCs w:val="24"/>
          <w:u w:val="single"/>
          <w:lang w:bidi="ar-SA"/>
        </w:rPr>
      </w:pPr>
      <w:r w:rsidRPr="00203DDA">
        <w:rPr>
          <w:b/>
          <w:sz w:val="24"/>
          <w:szCs w:val="24"/>
          <w:u w:val="single"/>
        </w:rPr>
        <w:t>Table of Contents</w:t>
      </w:r>
    </w:p>
    <w:p w14:paraId="1C1AD905" w14:textId="77777777" w:rsidR="00442AE8" w:rsidRPr="00203DDA" w:rsidRDefault="00442AE8" w:rsidP="003F6D2A">
      <w:pPr>
        <w:adjustRightInd w:val="0"/>
        <w:spacing w:line="276" w:lineRule="auto"/>
        <w:jc w:val="center"/>
        <w:rPr>
          <w:b/>
          <w:sz w:val="24"/>
          <w:szCs w:val="24"/>
          <w:u w:val="single"/>
        </w:rPr>
      </w:pPr>
    </w:p>
    <w:p w14:paraId="4D044E5C" w14:textId="77777777" w:rsidR="00442AE8" w:rsidRPr="00203DDA" w:rsidRDefault="00442AE8" w:rsidP="003F6D2A">
      <w:pPr>
        <w:adjustRightInd w:val="0"/>
        <w:spacing w:line="276" w:lineRule="auto"/>
        <w:jc w:val="center"/>
        <w:rPr>
          <w:b/>
          <w:sz w:val="24"/>
          <w:szCs w:val="24"/>
          <w:u w:val="single"/>
        </w:rPr>
      </w:pPr>
    </w:p>
    <w:p w14:paraId="393F0C71" w14:textId="77777777" w:rsidR="00442AE8" w:rsidRPr="00203DDA" w:rsidRDefault="00442AE8" w:rsidP="003F6D2A">
      <w:pPr>
        <w:pStyle w:val="TOC1"/>
        <w:tabs>
          <w:tab w:val="right" w:leader="dot" w:pos="9027"/>
        </w:tabs>
        <w:spacing w:line="276" w:lineRule="auto"/>
        <w:rPr>
          <w:rFonts w:ascii="Times New Roman" w:hAnsi="Times New Roman"/>
          <w:sz w:val="24"/>
          <w:szCs w:val="24"/>
        </w:rPr>
      </w:pPr>
      <w:r w:rsidRPr="00203DDA">
        <w:rPr>
          <w:rFonts w:ascii="Times New Roman" w:hAnsi="Times New Roman"/>
          <w:b/>
          <w:bCs/>
          <w:sz w:val="24"/>
          <w:szCs w:val="24"/>
        </w:rPr>
        <w:t>1. Introduction</w:t>
      </w:r>
      <w:r w:rsidRPr="00203DDA">
        <w:rPr>
          <w:rFonts w:ascii="Times New Roman" w:hAnsi="Times New Roman"/>
          <w:b/>
          <w:bCs/>
          <w:sz w:val="24"/>
          <w:szCs w:val="24"/>
        </w:rPr>
        <w:tab/>
        <w:t>4</w:t>
      </w:r>
    </w:p>
    <w:p w14:paraId="42CD2FE8" w14:textId="77777777"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1.1 Document Purpose</w:t>
      </w:r>
      <w:r w:rsidRPr="00203DDA">
        <w:rPr>
          <w:rFonts w:ascii="Times New Roman" w:hAnsi="Times New Roman"/>
          <w:sz w:val="24"/>
          <w:szCs w:val="24"/>
        </w:rPr>
        <w:tab/>
      </w:r>
      <w:r w:rsidRPr="00203DDA">
        <w:rPr>
          <w:rFonts w:ascii="Times New Roman" w:hAnsi="Times New Roman"/>
          <w:b/>
          <w:bCs/>
          <w:sz w:val="24"/>
          <w:szCs w:val="24"/>
        </w:rPr>
        <w:t>4</w:t>
      </w:r>
    </w:p>
    <w:p w14:paraId="54B39D7D" w14:textId="77777777"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1.</w:t>
      </w:r>
      <w:r w:rsidR="001F1510" w:rsidRPr="00203DDA">
        <w:rPr>
          <w:rFonts w:ascii="Times New Roman" w:hAnsi="Times New Roman"/>
          <w:sz w:val="24"/>
          <w:szCs w:val="24"/>
        </w:rPr>
        <w:t>2</w:t>
      </w:r>
      <w:r w:rsidRPr="00203DDA">
        <w:rPr>
          <w:rFonts w:ascii="Times New Roman" w:hAnsi="Times New Roman"/>
          <w:sz w:val="24"/>
          <w:szCs w:val="24"/>
        </w:rPr>
        <w:t xml:space="preserve"> Pro</w:t>
      </w:r>
      <w:r w:rsidR="001F1510" w:rsidRPr="00203DDA">
        <w:rPr>
          <w:rFonts w:ascii="Times New Roman" w:hAnsi="Times New Roman"/>
          <w:sz w:val="24"/>
          <w:szCs w:val="24"/>
        </w:rPr>
        <w:t>ject Background</w:t>
      </w:r>
      <w:r w:rsidRPr="00203DDA">
        <w:rPr>
          <w:rFonts w:ascii="Times New Roman" w:hAnsi="Times New Roman"/>
          <w:sz w:val="24"/>
          <w:szCs w:val="24"/>
        </w:rPr>
        <w:tab/>
      </w:r>
      <w:r w:rsidR="00836415" w:rsidRPr="00203DDA">
        <w:rPr>
          <w:rFonts w:ascii="Times New Roman" w:hAnsi="Times New Roman"/>
          <w:b/>
          <w:bCs/>
          <w:sz w:val="24"/>
          <w:szCs w:val="24"/>
        </w:rPr>
        <w:t>4</w:t>
      </w:r>
    </w:p>
    <w:p w14:paraId="09ADA5D2" w14:textId="77777777" w:rsidR="00442AE8" w:rsidRPr="00203DDA" w:rsidRDefault="00644762"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1.3</w:t>
      </w:r>
      <w:r w:rsidR="00442AE8" w:rsidRPr="00203DDA">
        <w:rPr>
          <w:rFonts w:ascii="Times New Roman" w:hAnsi="Times New Roman"/>
          <w:sz w:val="24"/>
          <w:szCs w:val="24"/>
        </w:rPr>
        <w:t xml:space="preserve"> Aim &amp; Objectives</w:t>
      </w:r>
      <w:r w:rsidR="00442AE8" w:rsidRPr="00203DDA">
        <w:rPr>
          <w:rFonts w:ascii="Times New Roman" w:hAnsi="Times New Roman"/>
          <w:sz w:val="24"/>
          <w:szCs w:val="24"/>
        </w:rPr>
        <w:tab/>
      </w:r>
      <w:r w:rsidR="00836415" w:rsidRPr="00203DDA">
        <w:rPr>
          <w:rFonts w:ascii="Times New Roman" w:hAnsi="Times New Roman"/>
          <w:b/>
          <w:bCs/>
          <w:sz w:val="24"/>
          <w:szCs w:val="24"/>
        </w:rPr>
        <w:t>4</w:t>
      </w:r>
    </w:p>
    <w:p w14:paraId="65BF21DC" w14:textId="77777777" w:rsidR="001D014B" w:rsidRPr="00203DDA" w:rsidRDefault="001D014B" w:rsidP="003F6D2A">
      <w:pPr>
        <w:spacing w:line="276" w:lineRule="auto"/>
        <w:rPr>
          <w:bCs/>
          <w:sz w:val="24"/>
          <w:szCs w:val="24"/>
        </w:rPr>
      </w:pPr>
      <w:r w:rsidRPr="00203DDA">
        <w:rPr>
          <w:b/>
          <w:sz w:val="24"/>
          <w:szCs w:val="24"/>
        </w:rPr>
        <w:t>2. Business Requirements</w:t>
      </w:r>
      <w:r w:rsidR="006368CD" w:rsidRPr="00203DDA">
        <w:rPr>
          <w:b/>
          <w:sz w:val="24"/>
          <w:szCs w:val="24"/>
        </w:rPr>
        <w:t xml:space="preserve"> </w:t>
      </w:r>
      <w:r w:rsidRPr="00203DDA">
        <w:rPr>
          <w:b/>
          <w:sz w:val="24"/>
          <w:szCs w:val="24"/>
        </w:rPr>
        <w:t>Overview</w:t>
      </w:r>
      <w:r w:rsidRPr="00203DDA">
        <w:rPr>
          <w:bCs/>
          <w:sz w:val="24"/>
          <w:szCs w:val="24"/>
        </w:rPr>
        <w:t>………………………………………………………</w:t>
      </w:r>
      <w:r w:rsidR="00836415" w:rsidRPr="00203DDA">
        <w:rPr>
          <w:bCs/>
          <w:sz w:val="24"/>
          <w:szCs w:val="24"/>
        </w:rPr>
        <w:t>…</w:t>
      </w:r>
      <w:r w:rsidR="00836415" w:rsidRPr="00203DDA">
        <w:rPr>
          <w:b/>
          <w:sz w:val="24"/>
          <w:szCs w:val="24"/>
        </w:rPr>
        <w:t>5</w:t>
      </w:r>
    </w:p>
    <w:p w14:paraId="7082D414" w14:textId="77777777" w:rsidR="001D014B" w:rsidRPr="00203DDA" w:rsidRDefault="001D014B" w:rsidP="003F6D2A">
      <w:pPr>
        <w:spacing w:line="276" w:lineRule="auto"/>
        <w:rPr>
          <w:sz w:val="24"/>
          <w:szCs w:val="24"/>
          <w:lang w:bidi="ar-SA"/>
        </w:rPr>
      </w:pPr>
    </w:p>
    <w:p w14:paraId="660EF754" w14:textId="0FAA418C" w:rsidR="00442AE8" w:rsidRPr="00203DDA" w:rsidRDefault="00442AE8" w:rsidP="003F6D2A">
      <w:pPr>
        <w:pStyle w:val="TOC1"/>
        <w:tabs>
          <w:tab w:val="right" w:leader="dot" w:pos="9027"/>
        </w:tabs>
        <w:spacing w:line="276" w:lineRule="auto"/>
        <w:rPr>
          <w:rFonts w:ascii="Times New Roman" w:hAnsi="Times New Roman"/>
          <w:sz w:val="24"/>
          <w:szCs w:val="24"/>
        </w:rPr>
      </w:pPr>
      <w:r w:rsidRPr="00203DDA">
        <w:rPr>
          <w:rFonts w:ascii="Times New Roman" w:hAnsi="Times New Roman"/>
          <w:b/>
          <w:bCs/>
          <w:sz w:val="24"/>
          <w:szCs w:val="24"/>
        </w:rPr>
        <w:t>3.Functional Requirements</w:t>
      </w:r>
      <w:r w:rsidRPr="00203DDA">
        <w:rPr>
          <w:rFonts w:ascii="Times New Roman" w:hAnsi="Times New Roman"/>
          <w:sz w:val="24"/>
          <w:szCs w:val="24"/>
        </w:rPr>
        <w:tab/>
      </w:r>
      <w:r w:rsidR="005827FA" w:rsidRPr="00203DDA">
        <w:rPr>
          <w:rFonts w:ascii="Times New Roman" w:hAnsi="Times New Roman"/>
          <w:b/>
          <w:bCs/>
          <w:sz w:val="24"/>
          <w:szCs w:val="24"/>
        </w:rPr>
        <w:t>5</w:t>
      </w:r>
    </w:p>
    <w:p w14:paraId="6733394A" w14:textId="764697B8"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3.1 </w:t>
      </w:r>
      <w:r w:rsidR="00F97D70" w:rsidRPr="00203DDA">
        <w:rPr>
          <w:rFonts w:ascii="Times New Roman" w:hAnsi="Times New Roman"/>
          <w:sz w:val="24"/>
          <w:szCs w:val="24"/>
        </w:rPr>
        <w:t>Customer</w:t>
      </w:r>
      <w:r w:rsidRPr="00203DDA">
        <w:rPr>
          <w:rFonts w:ascii="Times New Roman" w:hAnsi="Times New Roman"/>
          <w:sz w:val="24"/>
          <w:szCs w:val="24"/>
        </w:rPr>
        <w:t xml:space="preserve"> Module</w:t>
      </w:r>
      <w:r w:rsidRPr="00203DDA">
        <w:rPr>
          <w:rFonts w:ascii="Times New Roman" w:hAnsi="Times New Roman"/>
          <w:sz w:val="24"/>
          <w:szCs w:val="24"/>
        </w:rPr>
        <w:tab/>
      </w:r>
      <w:r w:rsidR="005827FA" w:rsidRPr="00203DDA">
        <w:rPr>
          <w:rFonts w:ascii="Times New Roman" w:hAnsi="Times New Roman"/>
          <w:b/>
          <w:bCs/>
          <w:sz w:val="24"/>
          <w:szCs w:val="24"/>
        </w:rPr>
        <w:t>5</w:t>
      </w:r>
    </w:p>
    <w:p w14:paraId="3329BBAD" w14:textId="71207C34"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3.2 </w:t>
      </w:r>
      <w:r w:rsidR="004E74B0" w:rsidRPr="00203DDA">
        <w:rPr>
          <w:rFonts w:ascii="Times New Roman" w:hAnsi="Times New Roman"/>
          <w:sz w:val="24"/>
          <w:szCs w:val="24"/>
        </w:rPr>
        <w:t>Vendor</w:t>
      </w:r>
      <w:r w:rsidRPr="00203DDA">
        <w:rPr>
          <w:rFonts w:ascii="Times New Roman" w:hAnsi="Times New Roman"/>
          <w:sz w:val="24"/>
          <w:szCs w:val="24"/>
        </w:rPr>
        <w:t xml:space="preserve"> Module</w:t>
      </w:r>
      <w:r w:rsidRPr="00203DDA">
        <w:rPr>
          <w:rFonts w:ascii="Times New Roman" w:hAnsi="Times New Roman"/>
          <w:sz w:val="24"/>
          <w:szCs w:val="24"/>
        </w:rPr>
        <w:tab/>
      </w:r>
      <w:r w:rsidR="00836415" w:rsidRPr="00203DDA">
        <w:rPr>
          <w:rFonts w:ascii="Times New Roman" w:hAnsi="Times New Roman"/>
          <w:b/>
          <w:bCs/>
          <w:sz w:val="24"/>
          <w:szCs w:val="24"/>
        </w:rPr>
        <w:t>6</w:t>
      </w:r>
    </w:p>
    <w:p w14:paraId="6311B5FC" w14:textId="77777777"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3.3 </w:t>
      </w:r>
      <w:r w:rsidR="006368CD" w:rsidRPr="00203DDA">
        <w:rPr>
          <w:rFonts w:ascii="Times New Roman" w:hAnsi="Times New Roman"/>
          <w:sz w:val="24"/>
          <w:szCs w:val="24"/>
        </w:rPr>
        <w:t xml:space="preserve">Admin </w:t>
      </w:r>
      <w:r w:rsidRPr="00203DDA">
        <w:rPr>
          <w:rFonts w:ascii="Times New Roman" w:hAnsi="Times New Roman"/>
          <w:sz w:val="24"/>
          <w:szCs w:val="24"/>
        </w:rPr>
        <w:t>Module</w:t>
      </w:r>
      <w:r w:rsidRPr="00203DDA">
        <w:rPr>
          <w:rFonts w:ascii="Times New Roman" w:hAnsi="Times New Roman"/>
          <w:sz w:val="24"/>
          <w:szCs w:val="24"/>
        </w:rPr>
        <w:tab/>
      </w:r>
      <w:r w:rsidR="00836415" w:rsidRPr="00203DDA">
        <w:rPr>
          <w:rFonts w:ascii="Times New Roman" w:hAnsi="Times New Roman"/>
          <w:b/>
          <w:bCs/>
          <w:sz w:val="24"/>
          <w:szCs w:val="24"/>
        </w:rPr>
        <w:t>6</w:t>
      </w:r>
    </w:p>
    <w:p w14:paraId="397F7218" w14:textId="6BAD062A" w:rsidR="000C2349" w:rsidRPr="00203DDA" w:rsidRDefault="000C2349" w:rsidP="003F6D2A">
      <w:pPr>
        <w:pStyle w:val="BodyText"/>
        <w:spacing w:before="8" w:line="276" w:lineRule="auto"/>
        <w:rPr>
          <w:b/>
        </w:rPr>
      </w:pPr>
      <w:r w:rsidRPr="00203DDA">
        <w:rPr>
          <w:b/>
          <w:lang w:bidi="ar-SA"/>
        </w:rPr>
        <w:t>4.</w:t>
      </w:r>
      <w:r w:rsidRPr="00203DDA">
        <w:rPr>
          <w:lang w:bidi="ar-SA"/>
        </w:rPr>
        <w:t xml:space="preserve"> </w:t>
      </w:r>
      <w:r w:rsidRPr="00203DDA">
        <w:rPr>
          <w:b/>
        </w:rPr>
        <w:t>N</w:t>
      </w:r>
      <w:r w:rsidR="00E800BD" w:rsidRPr="00203DDA">
        <w:rPr>
          <w:b/>
        </w:rPr>
        <w:t>on</w:t>
      </w:r>
      <w:r w:rsidRPr="00203DDA">
        <w:rPr>
          <w:b/>
        </w:rPr>
        <w:t>-F</w:t>
      </w:r>
      <w:r w:rsidR="00E800BD" w:rsidRPr="00203DDA">
        <w:rPr>
          <w:b/>
        </w:rPr>
        <w:t>unctional</w:t>
      </w:r>
      <w:r w:rsidR="006368CD" w:rsidRPr="00203DDA">
        <w:rPr>
          <w:b/>
        </w:rPr>
        <w:t xml:space="preserve"> </w:t>
      </w:r>
      <w:r w:rsidRPr="00203DDA">
        <w:rPr>
          <w:b/>
          <w:spacing w:val="-3"/>
        </w:rPr>
        <w:t>R</w:t>
      </w:r>
      <w:r w:rsidR="008B0E20" w:rsidRPr="00203DDA">
        <w:rPr>
          <w:b/>
          <w:spacing w:val="-3"/>
        </w:rPr>
        <w:t>equirement…………………………………………………</w:t>
      </w:r>
      <w:r w:rsidR="00E800BD" w:rsidRPr="00203DDA">
        <w:rPr>
          <w:b/>
          <w:spacing w:val="-3"/>
        </w:rPr>
        <w:t>……………</w:t>
      </w:r>
      <w:r w:rsidR="00FD5210" w:rsidRPr="00203DDA">
        <w:rPr>
          <w:b/>
          <w:spacing w:val="-3"/>
        </w:rPr>
        <w:t>6</w:t>
      </w:r>
    </w:p>
    <w:p w14:paraId="6948CB9F" w14:textId="77777777" w:rsidR="000C2349" w:rsidRPr="00203DDA" w:rsidRDefault="000C2349" w:rsidP="003F6D2A">
      <w:pPr>
        <w:pStyle w:val="BodyText"/>
        <w:spacing w:before="2" w:line="276" w:lineRule="auto"/>
        <w:rPr>
          <w:bCs/>
        </w:rPr>
      </w:pPr>
    </w:p>
    <w:p w14:paraId="28B888DA" w14:textId="4B24A081" w:rsidR="00442AE8" w:rsidRPr="00203DDA" w:rsidRDefault="005B6B59" w:rsidP="003F6D2A">
      <w:pPr>
        <w:pStyle w:val="TOC1"/>
        <w:tabs>
          <w:tab w:val="right" w:leader="dot" w:pos="9027"/>
        </w:tabs>
        <w:spacing w:line="276" w:lineRule="auto"/>
        <w:rPr>
          <w:rFonts w:ascii="Times New Roman" w:hAnsi="Times New Roman"/>
          <w:sz w:val="24"/>
          <w:szCs w:val="24"/>
        </w:rPr>
      </w:pPr>
      <w:r w:rsidRPr="00203DDA">
        <w:rPr>
          <w:rFonts w:ascii="Times New Roman" w:hAnsi="Times New Roman"/>
          <w:b/>
          <w:bCs/>
          <w:sz w:val="24"/>
          <w:szCs w:val="24"/>
        </w:rPr>
        <w:t>5</w:t>
      </w:r>
      <w:r w:rsidR="00442AE8" w:rsidRPr="00203DDA">
        <w:rPr>
          <w:rFonts w:ascii="Times New Roman" w:hAnsi="Times New Roman"/>
          <w:b/>
          <w:bCs/>
          <w:sz w:val="24"/>
          <w:szCs w:val="24"/>
        </w:rPr>
        <w:t>. Use Case Diagram</w:t>
      </w:r>
      <w:r w:rsidR="00442AE8" w:rsidRPr="00203DDA">
        <w:rPr>
          <w:rFonts w:ascii="Times New Roman" w:hAnsi="Times New Roman"/>
          <w:b/>
          <w:bCs/>
          <w:sz w:val="24"/>
          <w:szCs w:val="24"/>
        </w:rPr>
        <w:tab/>
      </w:r>
      <w:r w:rsidR="00FD5210" w:rsidRPr="00203DDA">
        <w:rPr>
          <w:rFonts w:ascii="Times New Roman" w:hAnsi="Times New Roman"/>
          <w:b/>
          <w:bCs/>
          <w:sz w:val="24"/>
          <w:szCs w:val="24"/>
        </w:rPr>
        <w:t>7</w:t>
      </w:r>
    </w:p>
    <w:p w14:paraId="4A66D0DC" w14:textId="7FBF4B40" w:rsidR="00442AE8" w:rsidRPr="00203DDA" w:rsidRDefault="005B6B59"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5</w:t>
      </w:r>
      <w:r w:rsidR="00442AE8" w:rsidRPr="00203DDA">
        <w:rPr>
          <w:rFonts w:ascii="Times New Roman" w:hAnsi="Times New Roman"/>
          <w:sz w:val="24"/>
          <w:szCs w:val="24"/>
        </w:rPr>
        <w:t xml:space="preserve">.1 </w:t>
      </w:r>
      <w:r w:rsidR="00697165" w:rsidRPr="00203DDA">
        <w:rPr>
          <w:rFonts w:ascii="Times New Roman" w:hAnsi="Times New Roman"/>
          <w:sz w:val="24"/>
          <w:szCs w:val="24"/>
        </w:rPr>
        <w:t>Customer</w:t>
      </w:r>
      <w:r w:rsidR="00442AE8" w:rsidRPr="00203DDA">
        <w:rPr>
          <w:rFonts w:ascii="Times New Roman" w:hAnsi="Times New Roman"/>
          <w:sz w:val="24"/>
          <w:szCs w:val="24"/>
        </w:rPr>
        <w:tab/>
      </w:r>
      <w:r w:rsidR="00FD5210" w:rsidRPr="00203DDA">
        <w:rPr>
          <w:rFonts w:ascii="Times New Roman" w:hAnsi="Times New Roman"/>
          <w:b/>
          <w:bCs/>
          <w:sz w:val="24"/>
          <w:szCs w:val="24"/>
        </w:rPr>
        <w:t>7</w:t>
      </w:r>
    </w:p>
    <w:p w14:paraId="65677491" w14:textId="793F5336" w:rsidR="00442AE8" w:rsidRPr="00203DDA" w:rsidRDefault="005B6B59" w:rsidP="003F6D2A">
      <w:pPr>
        <w:pStyle w:val="TOC2"/>
        <w:tabs>
          <w:tab w:val="right" w:leader="dot" w:pos="9027"/>
        </w:tabs>
        <w:spacing w:line="276" w:lineRule="auto"/>
        <w:ind w:left="216"/>
        <w:rPr>
          <w:rFonts w:ascii="Times New Roman" w:hAnsi="Times New Roman"/>
          <w:b/>
          <w:bCs/>
          <w:sz w:val="24"/>
          <w:szCs w:val="24"/>
        </w:rPr>
      </w:pPr>
      <w:r w:rsidRPr="00203DDA">
        <w:rPr>
          <w:rFonts w:ascii="Times New Roman" w:hAnsi="Times New Roman"/>
          <w:sz w:val="24"/>
          <w:szCs w:val="24"/>
        </w:rPr>
        <w:t>5</w:t>
      </w:r>
      <w:r w:rsidR="00442AE8" w:rsidRPr="00203DDA">
        <w:rPr>
          <w:rFonts w:ascii="Times New Roman" w:hAnsi="Times New Roman"/>
          <w:sz w:val="24"/>
          <w:szCs w:val="24"/>
        </w:rPr>
        <w:t xml:space="preserve">.2 </w:t>
      </w:r>
      <w:r w:rsidR="00697165" w:rsidRPr="00203DDA">
        <w:rPr>
          <w:rFonts w:ascii="Times New Roman" w:hAnsi="Times New Roman"/>
          <w:sz w:val="24"/>
          <w:szCs w:val="24"/>
        </w:rPr>
        <w:t>Vendor</w:t>
      </w:r>
      <w:r w:rsidR="00442AE8" w:rsidRPr="00203DDA">
        <w:rPr>
          <w:rFonts w:ascii="Times New Roman" w:hAnsi="Times New Roman"/>
          <w:sz w:val="24"/>
          <w:szCs w:val="24"/>
        </w:rPr>
        <w:tab/>
      </w:r>
      <w:r w:rsidR="00FD5210" w:rsidRPr="00203DDA">
        <w:rPr>
          <w:rFonts w:ascii="Times New Roman" w:hAnsi="Times New Roman"/>
          <w:b/>
          <w:bCs/>
          <w:sz w:val="24"/>
          <w:szCs w:val="24"/>
        </w:rPr>
        <w:t>8</w:t>
      </w:r>
    </w:p>
    <w:p w14:paraId="4CEFC70D" w14:textId="01F51264" w:rsidR="00442AE8" w:rsidRPr="00203DDA" w:rsidRDefault="005B6B59"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5</w:t>
      </w:r>
      <w:r w:rsidR="00442AE8" w:rsidRPr="00203DDA">
        <w:rPr>
          <w:rFonts w:ascii="Times New Roman" w:hAnsi="Times New Roman"/>
          <w:sz w:val="24"/>
          <w:szCs w:val="24"/>
        </w:rPr>
        <w:t xml:space="preserve">.3 </w:t>
      </w:r>
      <w:r w:rsidR="00697165" w:rsidRPr="00203DDA">
        <w:rPr>
          <w:rFonts w:ascii="Times New Roman" w:hAnsi="Times New Roman"/>
          <w:sz w:val="24"/>
          <w:szCs w:val="24"/>
        </w:rPr>
        <w:t>Admin</w:t>
      </w:r>
      <w:r w:rsidR="00442AE8" w:rsidRPr="00203DDA">
        <w:rPr>
          <w:rFonts w:ascii="Times New Roman" w:hAnsi="Times New Roman"/>
          <w:sz w:val="24"/>
          <w:szCs w:val="24"/>
        </w:rPr>
        <w:tab/>
      </w:r>
      <w:r w:rsidR="00FD5210" w:rsidRPr="00203DDA">
        <w:rPr>
          <w:rFonts w:ascii="Times New Roman" w:hAnsi="Times New Roman"/>
          <w:b/>
          <w:bCs/>
          <w:sz w:val="24"/>
          <w:szCs w:val="24"/>
        </w:rPr>
        <w:t>9</w:t>
      </w:r>
    </w:p>
    <w:p w14:paraId="25B4188A" w14:textId="77777777" w:rsidR="00442AE8" w:rsidRPr="00203DDA" w:rsidRDefault="00442AE8" w:rsidP="003F6D2A">
      <w:pPr>
        <w:spacing w:line="276" w:lineRule="auto"/>
        <w:rPr>
          <w:sz w:val="24"/>
          <w:szCs w:val="24"/>
          <w:lang w:bidi="ar-SA"/>
        </w:rPr>
      </w:pPr>
    </w:p>
    <w:p w14:paraId="091E1F4F" w14:textId="2BB9B8CB" w:rsidR="00442AE8" w:rsidRPr="00203DDA" w:rsidRDefault="005B6B59" w:rsidP="003F6D2A">
      <w:pPr>
        <w:pStyle w:val="TOC1"/>
        <w:tabs>
          <w:tab w:val="right" w:leader="dot" w:pos="9027"/>
        </w:tabs>
        <w:spacing w:line="276" w:lineRule="auto"/>
        <w:rPr>
          <w:rFonts w:ascii="Times New Roman" w:hAnsi="Times New Roman"/>
          <w:b/>
          <w:bCs/>
          <w:sz w:val="24"/>
          <w:szCs w:val="24"/>
        </w:rPr>
      </w:pPr>
      <w:r w:rsidRPr="00203DDA">
        <w:rPr>
          <w:rFonts w:ascii="Times New Roman" w:hAnsi="Times New Roman"/>
          <w:b/>
          <w:bCs/>
          <w:sz w:val="24"/>
          <w:szCs w:val="24"/>
        </w:rPr>
        <w:t>6</w:t>
      </w:r>
      <w:r w:rsidR="00442AE8" w:rsidRPr="00203DDA">
        <w:rPr>
          <w:rFonts w:ascii="Times New Roman" w:hAnsi="Times New Roman"/>
          <w:b/>
          <w:bCs/>
          <w:sz w:val="24"/>
          <w:szCs w:val="24"/>
        </w:rPr>
        <w:t xml:space="preserve">. </w:t>
      </w:r>
      <w:r w:rsidR="001F06A9" w:rsidRPr="00203DDA">
        <w:rPr>
          <w:rFonts w:ascii="Times New Roman" w:hAnsi="Times New Roman"/>
          <w:b/>
          <w:sz w:val="24"/>
          <w:szCs w:val="24"/>
        </w:rPr>
        <w:t>Database Design</w:t>
      </w:r>
      <w:r w:rsidR="00442AE8" w:rsidRPr="00203DDA">
        <w:rPr>
          <w:rFonts w:ascii="Times New Roman" w:hAnsi="Times New Roman"/>
          <w:b/>
          <w:bCs/>
          <w:sz w:val="24"/>
          <w:szCs w:val="24"/>
        </w:rPr>
        <w:tab/>
      </w:r>
      <w:r w:rsidR="00FD5210" w:rsidRPr="00203DDA">
        <w:rPr>
          <w:rFonts w:ascii="Times New Roman" w:hAnsi="Times New Roman"/>
          <w:b/>
          <w:bCs/>
          <w:sz w:val="24"/>
          <w:szCs w:val="24"/>
        </w:rPr>
        <w:t>10</w:t>
      </w:r>
    </w:p>
    <w:p w14:paraId="63A3BD83" w14:textId="0EA94E88"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1 </w:t>
      </w:r>
      <w:r w:rsidR="008074BA" w:rsidRPr="00203DDA">
        <w:rPr>
          <w:rFonts w:ascii="Times New Roman" w:hAnsi="Times New Roman"/>
          <w:sz w:val="24"/>
          <w:szCs w:val="24"/>
        </w:rPr>
        <w:t>Login</w:t>
      </w:r>
      <w:r w:rsidRPr="00203DDA">
        <w:rPr>
          <w:rFonts w:ascii="Times New Roman" w:hAnsi="Times New Roman"/>
          <w:sz w:val="24"/>
          <w:szCs w:val="24"/>
        </w:rPr>
        <w:tab/>
      </w:r>
      <w:r w:rsidR="00FD5210" w:rsidRPr="00203DDA">
        <w:rPr>
          <w:rFonts w:ascii="Times New Roman" w:hAnsi="Times New Roman"/>
          <w:b/>
          <w:bCs/>
          <w:sz w:val="24"/>
          <w:szCs w:val="24"/>
        </w:rPr>
        <w:t>10</w:t>
      </w:r>
    </w:p>
    <w:p w14:paraId="1BAA440D" w14:textId="5CCB876C" w:rsidR="00442AE8" w:rsidRPr="00203DDA" w:rsidRDefault="00442AE8" w:rsidP="003F6D2A">
      <w:pPr>
        <w:pStyle w:val="TOC2"/>
        <w:tabs>
          <w:tab w:val="right" w:leader="dot" w:pos="9027"/>
        </w:tabs>
        <w:spacing w:line="276" w:lineRule="auto"/>
        <w:ind w:left="216"/>
        <w:rPr>
          <w:rFonts w:ascii="Times New Roman" w:hAnsi="Times New Roman"/>
          <w:b/>
          <w:bCs/>
          <w:sz w:val="24"/>
          <w:szCs w:val="24"/>
        </w:rPr>
      </w:pPr>
      <w:r w:rsidRPr="00203DDA">
        <w:rPr>
          <w:rFonts w:ascii="Times New Roman" w:hAnsi="Times New Roman"/>
          <w:sz w:val="24"/>
          <w:szCs w:val="24"/>
        </w:rPr>
        <w:t>2</w:t>
      </w:r>
      <w:r w:rsidR="00EE1BBE" w:rsidRPr="00203DDA">
        <w:rPr>
          <w:rFonts w:ascii="Times New Roman" w:hAnsi="Times New Roman"/>
          <w:sz w:val="24"/>
          <w:szCs w:val="24"/>
        </w:rPr>
        <w:t xml:space="preserve"> Questions</w:t>
      </w:r>
      <w:r w:rsidRPr="00203DDA">
        <w:rPr>
          <w:rFonts w:ascii="Times New Roman" w:hAnsi="Times New Roman"/>
          <w:sz w:val="24"/>
          <w:szCs w:val="24"/>
        </w:rPr>
        <w:tab/>
      </w:r>
      <w:r w:rsidR="00FD5210" w:rsidRPr="00203DDA">
        <w:rPr>
          <w:rFonts w:ascii="Times New Roman" w:hAnsi="Times New Roman"/>
          <w:b/>
          <w:bCs/>
          <w:sz w:val="24"/>
          <w:szCs w:val="24"/>
        </w:rPr>
        <w:t>10</w:t>
      </w:r>
    </w:p>
    <w:p w14:paraId="6E016B0E" w14:textId="52278076" w:rsidR="000C2349"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3 </w:t>
      </w:r>
      <w:r w:rsidR="008074BA" w:rsidRPr="00203DDA">
        <w:rPr>
          <w:rFonts w:ascii="Times New Roman" w:hAnsi="Times New Roman"/>
          <w:sz w:val="24"/>
          <w:szCs w:val="24"/>
        </w:rPr>
        <w:t>Customers</w:t>
      </w:r>
      <w:r w:rsidR="000C2349" w:rsidRPr="00203DDA">
        <w:rPr>
          <w:rFonts w:ascii="Times New Roman" w:hAnsi="Times New Roman"/>
          <w:sz w:val="24"/>
          <w:szCs w:val="24"/>
        </w:rPr>
        <w:t>…</w:t>
      </w:r>
      <w:r w:rsidR="003D5C1A" w:rsidRPr="00203DDA">
        <w:rPr>
          <w:rFonts w:ascii="Times New Roman" w:hAnsi="Times New Roman"/>
          <w:sz w:val="24"/>
          <w:szCs w:val="24"/>
        </w:rPr>
        <w:t xml:space="preserve"> </w:t>
      </w:r>
      <w:r w:rsidR="000C2349" w:rsidRPr="00203DDA">
        <w:rPr>
          <w:rFonts w:ascii="Times New Roman" w:hAnsi="Times New Roman"/>
          <w:sz w:val="24"/>
          <w:szCs w:val="24"/>
        </w:rPr>
        <w:t>……………………………………………………………………</w:t>
      </w:r>
      <w:r w:rsidR="00F83C57" w:rsidRPr="00203DDA">
        <w:rPr>
          <w:rFonts w:ascii="Times New Roman" w:hAnsi="Times New Roman"/>
          <w:sz w:val="24"/>
          <w:szCs w:val="24"/>
        </w:rPr>
        <w:t xml:space="preserve">………  </w:t>
      </w:r>
      <w:r w:rsidR="00F83C57" w:rsidRPr="00203DDA">
        <w:rPr>
          <w:rFonts w:ascii="Times New Roman" w:hAnsi="Times New Roman"/>
          <w:b/>
          <w:sz w:val="24"/>
          <w:szCs w:val="24"/>
        </w:rPr>
        <w:t>1</w:t>
      </w:r>
      <w:r w:rsidR="00FD5210" w:rsidRPr="00203DDA">
        <w:rPr>
          <w:rFonts w:ascii="Times New Roman" w:hAnsi="Times New Roman"/>
          <w:b/>
          <w:bCs/>
          <w:sz w:val="24"/>
          <w:szCs w:val="24"/>
        </w:rPr>
        <w:t>0</w:t>
      </w:r>
    </w:p>
    <w:p w14:paraId="4774EB1A" w14:textId="42388081" w:rsidR="00442AE8" w:rsidRPr="00203DDA" w:rsidRDefault="000C2349"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4</w:t>
      </w:r>
      <w:r w:rsidR="00FD5210" w:rsidRPr="00203DDA">
        <w:rPr>
          <w:rFonts w:ascii="Times New Roman" w:hAnsi="Times New Roman"/>
          <w:sz w:val="24"/>
          <w:szCs w:val="24"/>
        </w:rPr>
        <w:t xml:space="preserve"> </w:t>
      </w:r>
      <w:r w:rsidR="00EE1BBE" w:rsidRPr="00203DDA">
        <w:rPr>
          <w:rFonts w:ascii="Times New Roman" w:hAnsi="Times New Roman"/>
          <w:sz w:val="24"/>
          <w:szCs w:val="24"/>
        </w:rPr>
        <w:t>Events</w:t>
      </w:r>
      <w:r w:rsidR="00442AE8" w:rsidRPr="00203DDA">
        <w:rPr>
          <w:rFonts w:ascii="Times New Roman" w:hAnsi="Times New Roman"/>
          <w:sz w:val="24"/>
          <w:szCs w:val="24"/>
        </w:rPr>
        <w:tab/>
      </w:r>
      <w:r w:rsidR="003D5C1A" w:rsidRPr="00203DDA">
        <w:rPr>
          <w:rFonts w:ascii="Times New Roman" w:hAnsi="Times New Roman"/>
          <w:sz w:val="24"/>
          <w:szCs w:val="24"/>
        </w:rPr>
        <w:t xml:space="preserve"> </w:t>
      </w:r>
      <w:r w:rsidR="00FD5210" w:rsidRPr="00203DDA">
        <w:rPr>
          <w:rFonts w:ascii="Times New Roman" w:hAnsi="Times New Roman"/>
          <w:b/>
          <w:bCs/>
          <w:sz w:val="24"/>
          <w:szCs w:val="24"/>
        </w:rPr>
        <w:t>11</w:t>
      </w:r>
    </w:p>
    <w:p w14:paraId="6B6C1763" w14:textId="243CE4CB" w:rsidR="00442AE8" w:rsidRPr="00203DDA" w:rsidRDefault="005B6B59"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5</w:t>
      </w:r>
      <w:r w:rsidR="00FD5210" w:rsidRPr="00203DDA">
        <w:rPr>
          <w:rFonts w:ascii="Times New Roman" w:hAnsi="Times New Roman"/>
          <w:sz w:val="24"/>
          <w:szCs w:val="24"/>
        </w:rPr>
        <w:t xml:space="preserve"> </w:t>
      </w:r>
      <w:r w:rsidR="00EE1BBE" w:rsidRPr="00203DDA">
        <w:rPr>
          <w:rFonts w:ascii="Times New Roman" w:hAnsi="Times New Roman"/>
          <w:sz w:val="24"/>
          <w:szCs w:val="24"/>
        </w:rPr>
        <w:t>Services</w:t>
      </w:r>
      <w:r w:rsidR="00442AE8" w:rsidRPr="00203DDA">
        <w:rPr>
          <w:rFonts w:ascii="Times New Roman" w:hAnsi="Times New Roman"/>
          <w:sz w:val="24"/>
          <w:szCs w:val="24"/>
        </w:rPr>
        <w:tab/>
      </w:r>
      <w:r w:rsidR="00FD5210" w:rsidRPr="00203DDA">
        <w:rPr>
          <w:rFonts w:ascii="Times New Roman" w:hAnsi="Times New Roman"/>
          <w:b/>
          <w:bCs/>
          <w:sz w:val="24"/>
          <w:szCs w:val="24"/>
        </w:rPr>
        <w:t>11</w:t>
      </w:r>
    </w:p>
    <w:p w14:paraId="2CCA3417" w14:textId="1FEC546A" w:rsidR="00442AE8" w:rsidRPr="00203DDA" w:rsidRDefault="005B6B59" w:rsidP="003F6D2A">
      <w:pPr>
        <w:pStyle w:val="TOC2"/>
        <w:tabs>
          <w:tab w:val="right" w:leader="dot" w:pos="9027"/>
        </w:tabs>
        <w:spacing w:line="276" w:lineRule="auto"/>
        <w:ind w:left="216"/>
        <w:rPr>
          <w:rFonts w:ascii="Times New Roman" w:hAnsi="Times New Roman"/>
          <w:b/>
          <w:bCs/>
          <w:sz w:val="24"/>
          <w:szCs w:val="24"/>
        </w:rPr>
      </w:pPr>
      <w:r w:rsidRPr="00203DDA">
        <w:rPr>
          <w:rFonts w:ascii="Times New Roman" w:hAnsi="Times New Roman"/>
          <w:sz w:val="24"/>
          <w:szCs w:val="24"/>
        </w:rPr>
        <w:t>6</w:t>
      </w:r>
      <w:r w:rsidR="00FD5210" w:rsidRPr="00203DDA">
        <w:rPr>
          <w:rFonts w:ascii="Times New Roman" w:hAnsi="Times New Roman"/>
          <w:sz w:val="24"/>
          <w:szCs w:val="24"/>
        </w:rPr>
        <w:t xml:space="preserve"> </w:t>
      </w:r>
      <w:r w:rsidR="00EE1BBE" w:rsidRPr="00203DDA">
        <w:rPr>
          <w:rFonts w:ascii="Times New Roman" w:hAnsi="Times New Roman"/>
          <w:sz w:val="24"/>
          <w:szCs w:val="24"/>
        </w:rPr>
        <w:t>Event</w:t>
      </w:r>
      <w:r w:rsidR="003D5C1A" w:rsidRPr="00203DDA">
        <w:rPr>
          <w:rFonts w:ascii="Times New Roman" w:hAnsi="Times New Roman"/>
          <w:sz w:val="24"/>
          <w:szCs w:val="24"/>
        </w:rPr>
        <w:t xml:space="preserve"> </w:t>
      </w:r>
      <w:r w:rsidR="006412CD" w:rsidRPr="00203DDA">
        <w:rPr>
          <w:rFonts w:ascii="Times New Roman" w:hAnsi="Times New Roman"/>
          <w:sz w:val="24"/>
          <w:szCs w:val="24"/>
        </w:rPr>
        <w:t>Services</w:t>
      </w:r>
      <w:r w:rsidR="00442AE8" w:rsidRPr="00203DDA">
        <w:rPr>
          <w:rFonts w:ascii="Times New Roman" w:hAnsi="Times New Roman"/>
          <w:sz w:val="24"/>
          <w:szCs w:val="24"/>
        </w:rPr>
        <w:tab/>
      </w:r>
      <w:r w:rsidR="00FD5210" w:rsidRPr="00203DDA">
        <w:rPr>
          <w:rFonts w:ascii="Times New Roman" w:hAnsi="Times New Roman"/>
          <w:b/>
          <w:bCs/>
          <w:sz w:val="24"/>
          <w:szCs w:val="24"/>
        </w:rPr>
        <w:t>11</w:t>
      </w:r>
    </w:p>
    <w:p w14:paraId="588A0336" w14:textId="1A78C619" w:rsidR="003D5C1A" w:rsidRPr="00203DDA" w:rsidRDefault="003D5C1A"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7 Event Requests</w:t>
      </w:r>
      <w:r w:rsidRPr="00203DDA">
        <w:rPr>
          <w:rFonts w:ascii="Times New Roman" w:hAnsi="Times New Roman"/>
          <w:sz w:val="24"/>
          <w:szCs w:val="24"/>
        </w:rPr>
        <w:tab/>
      </w:r>
      <w:r w:rsidRPr="00203DDA">
        <w:rPr>
          <w:rFonts w:ascii="Times New Roman" w:hAnsi="Times New Roman"/>
          <w:b/>
          <w:bCs/>
          <w:sz w:val="24"/>
          <w:szCs w:val="24"/>
        </w:rPr>
        <w:t>11</w:t>
      </w:r>
    </w:p>
    <w:p w14:paraId="06507AF7" w14:textId="77777777" w:rsidR="003D5C1A" w:rsidRPr="00203DDA" w:rsidRDefault="003D5C1A" w:rsidP="003F6D2A">
      <w:pPr>
        <w:spacing w:line="276" w:lineRule="auto"/>
        <w:rPr>
          <w:sz w:val="24"/>
          <w:szCs w:val="24"/>
          <w:lang w:bidi="ar-SA"/>
        </w:rPr>
      </w:pPr>
    </w:p>
    <w:p w14:paraId="3BB6EDE7" w14:textId="77777777" w:rsidR="007404CA" w:rsidRPr="00203DDA" w:rsidRDefault="007404CA" w:rsidP="003F6D2A">
      <w:pPr>
        <w:spacing w:line="276" w:lineRule="auto"/>
        <w:rPr>
          <w:sz w:val="24"/>
          <w:szCs w:val="24"/>
          <w:lang w:bidi="ar-SA"/>
        </w:rPr>
      </w:pPr>
    </w:p>
    <w:p w14:paraId="73D19147" w14:textId="10778430" w:rsidR="008C1592" w:rsidRPr="00203DDA" w:rsidRDefault="008C1592" w:rsidP="003F6D2A">
      <w:pPr>
        <w:spacing w:line="276" w:lineRule="auto"/>
        <w:rPr>
          <w:b/>
          <w:bCs/>
          <w:sz w:val="24"/>
          <w:szCs w:val="24"/>
          <w:lang w:bidi="ar-SA"/>
        </w:rPr>
      </w:pPr>
      <w:r w:rsidRPr="00203DDA">
        <w:rPr>
          <w:b/>
          <w:bCs/>
          <w:sz w:val="24"/>
          <w:szCs w:val="24"/>
          <w:lang w:bidi="ar-SA"/>
        </w:rPr>
        <w:t>7.</w:t>
      </w:r>
      <w:r w:rsidR="00F83C57" w:rsidRPr="00203DDA">
        <w:rPr>
          <w:b/>
          <w:bCs/>
          <w:sz w:val="24"/>
          <w:szCs w:val="24"/>
          <w:lang w:bidi="ar-SA"/>
        </w:rPr>
        <w:t xml:space="preserve"> </w:t>
      </w:r>
      <w:r w:rsidRPr="00203DDA">
        <w:rPr>
          <w:b/>
          <w:bCs/>
          <w:sz w:val="24"/>
          <w:szCs w:val="24"/>
          <w:lang w:bidi="ar-SA"/>
        </w:rPr>
        <w:t>E-R Diagram……………………………………</w:t>
      </w:r>
      <w:r w:rsidR="0049717D">
        <w:rPr>
          <w:b/>
          <w:bCs/>
          <w:sz w:val="24"/>
          <w:szCs w:val="24"/>
          <w:lang w:bidi="ar-SA"/>
        </w:rPr>
        <w:t xml:space="preserve">       </w:t>
      </w:r>
      <w:r w:rsidRPr="00203DDA">
        <w:rPr>
          <w:b/>
          <w:bCs/>
          <w:sz w:val="24"/>
          <w:szCs w:val="24"/>
          <w:lang w:bidi="ar-SA"/>
        </w:rPr>
        <w:t>……………………………………</w:t>
      </w:r>
      <w:r w:rsidR="00FD5210" w:rsidRPr="00203DDA">
        <w:rPr>
          <w:b/>
          <w:bCs/>
          <w:sz w:val="24"/>
          <w:szCs w:val="24"/>
          <w:lang w:bidi="ar-SA"/>
        </w:rPr>
        <w:t>12</w:t>
      </w:r>
    </w:p>
    <w:p w14:paraId="49BF533E" w14:textId="2945D015" w:rsidR="00442AE8" w:rsidRPr="00203DDA" w:rsidRDefault="008C1592" w:rsidP="003F6D2A">
      <w:pPr>
        <w:pStyle w:val="TOC1"/>
        <w:tabs>
          <w:tab w:val="right" w:leader="dot" w:pos="9027"/>
        </w:tabs>
        <w:spacing w:line="276" w:lineRule="auto"/>
        <w:rPr>
          <w:rFonts w:ascii="Times New Roman" w:hAnsi="Times New Roman"/>
          <w:sz w:val="24"/>
          <w:szCs w:val="24"/>
        </w:rPr>
      </w:pPr>
      <w:r w:rsidRPr="00203DDA">
        <w:rPr>
          <w:rFonts w:ascii="Times New Roman" w:hAnsi="Times New Roman"/>
          <w:b/>
          <w:bCs/>
          <w:sz w:val="24"/>
          <w:szCs w:val="24"/>
        </w:rPr>
        <w:t>8</w:t>
      </w:r>
      <w:r w:rsidR="00442AE8" w:rsidRPr="00203DDA">
        <w:rPr>
          <w:rFonts w:ascii="Times New Roman" w:hAnsi="Times New Roman"/>
          <w:b/>
          <w:bCs/>
          <w:sz w:val="24"/>
          <w:szCs w:val="24"/>
        </w:rPr>
        <w:t>. Snapshots</w:t>
      </w:r>
      <w:r w:rsidR="00442AE8" w:rsidRPr="00203DDA">
        <w:rPr>
          <w:rFonts w:ascii="Times New Roman" w:hAnsi="Times New Roman"/>
          <w:b/>
          <w:bCs/>
          <w:sz w:val="24"/>
          <w:szCs w:val="24"/>
        </w:rPr>
        <w:tab/>
      </w:r>
      <w:r w:rsidR="00FD5210" w:rsidRPr="00203DDA">
        <w:rPr>
          <w:rFonts w:ascii="Times New Roman" w:hAnsi="Times New Roman"/>
          <w:b/>
          <w:bCs/>
          <w:sz w:val="24"/>
          <w:szCs w:val="24"/>
        </w:rPr>
        <w:t>13</w:t>
      </w:r>
    </w:p>
    <w:p w14:paraId="4BE95481" w14:textId="71B005B2" w:rsidR="00442AE8" w:rsidRPr="00203DDA" w:rsidRDefault="00F83C57" w:rsidP="003F6D2A">
      <w:pPr>
        <w:pStyle w:val="TOC1"/>
        <w:tabs>
          <w:tab w:val="right" w:leader="dot" w:pos="9027"/>
        </w:tabs>
        <w:spacing w:line="276" w:lineRule="auto"/>
        <w:rPr>
          <w:rFonts w:ascii="Times New Roman" w:hAnsi="Times New Roman"/>
          <w:sz w:val="24"/>
          <w:szCs w:val="24"/>
        </w:rPr>
      </w:pPr>
      <w:r w:rsidRPr="00203DDA">
        <w:rPr>
          <w:rFonts w:ascii="Times New Roman" w:hAnsi="Times New Roman"/>
          <w:b/>
          <w:bCs/>
          <w:sz w:val="24"/>
          <w:szCs w:val="24"/>
        </w:rPr>
        <w:t>9</w:t>
      </w:r>
      <w:r w:rsidR="00442AE8" w:rsidRPr="00203DDA">
        <w:rPr>
          <w:rFonts w:ascii="Times New Roman" w:hAnsi="Times New Roman"/>
          <w:b/>
          <w:bCs/>
          <w:sz w:val="24"/>
          <w:szCs w:val="24"/>
        </w:rPr>
        <w:t>. Conclusion</w:t>
      </w:r>
      <w:r w:rsidR="00442AE8" w:rsidRPr="00203DDA">
        <w:rPr>
          <w:rFonts w:ascii="Times New Roman" w:hAnsi="Times New Roman"/>
          <w:b/>
          <w:bCs/>
          <w:sz w:val="24"/>
          <w:szCs w:val="24"/>
        </w:rPr>
        <w:tab/>
      </w:r>
      <w:r w:rsidR="00FD5210" w:rsidRPr="00203DDA">
        <w:rPr>
          <w:rFonts w:ascii="Times New Roman" w:hAnsi="Times New Roman"/>
          <w:b/>
          <w:bCs/>
          <w:sz w:val="24"/>
          <w:szCs w:val="24"/>
        </w:rPr>
        <w:t>25</w:t>
      </w:r>
    </w:p>
    <w:p w14:paraId="515BB0AE" w14:textId="77777777" w:rsidR="00442AE8" w:rsidRPr="00203DDA" w:rsidRDefault="00442AE8" w:rsidP="003F6D2A">
      <w:pPr>
        <w:spacing w:line="276" w:lineRule="auto"/>
        <w:rPr>
          <w:sz w:val="24"/>
          <w:szCs w:val="24"/>
        </w:rPr>
      </w:pPr>
    </w:p>
    <w:p w14:paraId="15F42540" w14:textId="77777777" w:rsidR="00442AE8" w:rsidRPr="00203DDA" w:rsidRDefault="00442AE8" w:rsidP="003F6D2A">
      <w:pPr>
        <w:spacing w:line="276" w:lineRule="auto"/>
        <w:rPr>
          <w:sz w:val="24"/>
          <w:szCs w:val="24"/>
        </w:rPr>
      </w:pPr>
    </w:p>
    <w:p w14:paraId="5245CB29" w14:textId="77777777" w:rsidR="00442AE8" w:rsidRPr="00203DDA" w:rsidRDefault="00442AE8" w:rsidP="003F6D2A">
      <w:pPr>
        <w:spacing w:line="276" w:lineRule="auto"/>
        <w:rPr>
          <w:sz w:val="24"/>
          <w:szCs w:val="24"/>
        </w:rPr>
      </w:pPr>
    </w:p>
    <w:p w14:paraId="5A8FC59A" w14:textId="77777777" w:rsidR="00442AE8" w:rsidRPr="00203DDA" w:rsidRDefault="00442AE8" w:rsidP="003F6D2A">
      <w:pPr>
        <w:adjustRightInd w:val="0"/>
        <w:spacing w:line="276" w:lineRule="auto"/>
        <w:jc w:val="center"/>
        <w:rPr>
          <w:b/>
          <w:sz w:val="24"/>
          <w:szCs w:val="24"/>
          <w:u w:val="single"/>
        </w:rPr>
      </w:pPr>
      <w:r w:rsidRPr="00203DDA">
        <w:rPr>
          <w:b/>
          <w:sz w:val="24"/>
          <w:szCs w:val="24"/>
          <w:u w:val="single"/>
        </w:rPr>
        <w:t>List of Figures</w:t>
      </w:r>
    </w:p>
    <w:p w14:paraId="589C7963" w14:textId="77777777" w:rsidR="00442AE8" w:rsidRPr="00203DDA" w:rsidRDefault="00442AE8" w:rsidP="003F6D2A">
      <w:pPr>
        <w:adjustRightInd w:val="0"/>
        <w:spacing w:line="276" w:lineRule="auto"/>
        <w:jc w:val="center"/>
        <w:rPr>
          <w:b/>
          <w:sz w:val="24"/>
          <w:szCs w:val="24"/>
          <w:u w:val="single"/>
        </w:rPr>
      </w:pPr>
    </w:p>
    <w:p w14:paraId="05E9C002" w14:textId="69B1D3AD" w:rsidR="00442AE8" w:rsidRPr="00203DDA" w:rsidRDefault="00FD5210" w:rsidP="003F6D2A">
      <w:pPr>
        <w:pStyle w:val="TOC2"/>
        <w:tabs>
          <w:tab w:val="right" w:leader="dot" w:pos="9027"/>
        </w:tabs>
        <w:spacing w:line="276" w:lineRule="auto"/>
        <w:ind w:left="216"/>
        <w:rPr>
          <w:rFonts w:ascii="Times New Roman" w:hAnsi="Times New Roman"/>
          <w:b/>
          <w:bCs/>
          <w:sz w:val="24"/>
          <w:szCs w:val="24"/>
        </w:rPr>
      </w:pPr>
      <w:r w:rsidRPr="00203DDA">
        <w:rPr>
          <w:rFonts w:ascii="Times New Roman" w:hAnsi="Times New Roman"/>
          <w:b/>
          <w:bCs/>
          <w:sz w:val="24"/>
          <w:szCs w:val="24"/>
        </w:rPr>
        <w:t>Use Case Diagrams</w:t>
      </w:r>
      <w:r w:rsidRPr="00203DDA">
        <w:rPr>
          <w:rFonts w:ascii="Times New Roman" w:hAnsi="Times New Roman"/>
          <w:b/>
          <w:bCs/>
          <w:sz w:val="24"/>
          <w:szCs w:val="24"/>
        </w:rPr>
        <w:tab/>
      </w:r>
      <w:r w:rsidR="00442AE8" w:rsidRPr="00203DDA">
        <w:rPr>
          <w:rFonts w:ascii="Times New Roman" w:hAnsi="Times New Roman"/>
          <w:b/>
          <w:bCs/>
          <w:sz w:val="24"/>
          <w:szCs w:val="24"/>
        </w:rPr>
        <w:t>7</w:t>
      </w:r>
    </w:p>
    <w:p w14:paraId="7377B58F" w14:textId="5E134B0D"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Fig 1 </w:t>
      </w:r>
      <w:r w:rsidR="0050301B" w:rsidRPr="00203DDA">
        <w:rPr>
          <w:rFonts w:ascii="Times New Roman" w:hAnsi="Times New Roman"/>
          <w:sz w:val="24"/>
          <w:szCs w:val="24"/>
        </w:rPr>
        <w:t>Customer</w:t>
      </w:r>
      <w:r w:rsidRPr="00203DDA">
        <w:rPr>
          <w:rFonts w:ascii="Times New Roman" w:hAnsi="Times New Roman"/>
          <w:sz w:val="24"/>
          <w:szCs w:val="24"/>
        </w:rPr>
        <w:tab/>
      </w:r>
      <w:r w:rsidR="00FD5210" w:rsidRPr="00203DDA">
        <w:rPr>
          <w:rFonts w:ascii="Times New Roman" w:hAnsi="Times New Roman"/>
          <w:sz w:val="24"/>
          <w:szCs w:val="24"/>
        </w:rPr>
        <w:t>7</w:t>
      </w:r>
    </w:p>
    <w:p w14:paraId="527D2EED" w14:textId="34607EA3"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Fig 2 </w:t>
      </w:r>
      <w:r w:rsidR="0050301B" w:rsidRPr="00203DDA">
        <w:rPr>
          <w:rFonts w:ascii="Times New Roman" w:hAnsi="Times New Roman"/>
          <w:sz w:val="24"/>
          <w:szCs w:val="24"/>
        </w:rPr>
        <w:t>Vendor</w:t>
      </w:r>
      <w:r w:rsidRPr="00203DDA">
        <w:rPr>
          <w:rFonts w:ascii="Times New Roman" w:hAnsi="Times New Roman"/>
          <w:sz w:val="24"/>
          <w:szCs w:val="24"/>
        </w:rPr>
        <w:tab/>
      </w:r>
      <w:r w:rsidR="00FD5210" w:rsidRPr="00203DDA">
        <w:rPr>
          <w:rFonts w:ascii="Times New Roman" w:hAnsi="Times New Roman"/>
          <w:sz w:val="24"/>
          <w:szCs w:val="24"/>
        </w:rPr>
        <w:t>8</w:t>
      </w:r>
    </w:p>
    <w:p w14:paraId="277E1D3B" w14:textId="02C8788C"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Fig 3 </w:t>
      </w:r>
      <w:r w:rsidR="0050301B" w:rsidRPr="00203DDA">
        <w:rPr>
          <w:rFonts w:ascii="Times New Roman" w:hAnsi="Times New Roman"/>
          <w:sz w:val="24"/>
          <w:szCs w:val="24"/>
        </w:rPr>
        <w:t>Admin</w:t>
      </w:r>
      <w:r w:rsidRPr="00203DDA">
        <w:rPr>
          <w:rFonts w:ascii="Times New Roman" w:hAnsi="Times New Roman"/>
          <w:sz w:val="24"/>
          <w:szCs w:val="24"/>
        </w:rPr>
        <w:tab/>
      </w:r>
      <w:r w:rsidR="00FD5210" w:rsidRPr="00203DDA">
        <w:rPr>
          <w:rFonts w:ascii="Times New Roman" w:hAnsi="Times New Roman"/>
          <w:sz w:val="24"/>
          <w:szCs w:val="24"/>
        </w:rPr>
        <w:t>9</w:t>
      </w:r>
    </w:p>
    <w:p w14:paraId="2C341FD3" w14:textId="4D638E8A" w:rsidR="00442AE8" w:rsidRPr="00203DDA" w:rsidRDefault="00442AE8" w:rsidP="003F6D2A">
      <w:pPr>
        <w:pStyle w:val="TOC2"/>
        <w:tabs>
          <w:tab w:val="right" w:leader="dot" w:pos="9027"/>
        </w:tabs>
        <w:spacing w:line="276" w:lineRule="auto"/>
        <w:ind w:left="216"/>
        <w:rPr>
          <w:rFonts w:ascii="Times New Roman" w:hAnsi="Times New Roman"/>
          <w:sz w:val="24"/>
          <w:szCs w:val="24"/>
        </w:rPr>
      </w:pPr>
      <w:r w:rsidRPr="00203DDA">
        <w:rPr>
          <w:rFonts w:ascii="Times New Roman" w:hAnsi="Times New Roman"/>
          <w:sz w:val="24"/>
          <w:szCs w:val="24"/>
        </w:rPr>
        <w:t xml:space="preserve">Fig 4 </w:t>
      </w:r>
      <w:r w:rsidR="00F477D1" w:rsidRPr="00203DDA">
        <w:rPr>
          <w:rFonts w:ascii="Times New Roman" w:hAnsi="Times New Roman"/>
          <w:sz w:val="24"/>
          <w:szCs w:val="24"/>
        </w:rPr>
        <w:t>ER Diagram</w:t>
      </w:r>
      <w:r w:rsidRPr="00203DDA">
        <w:rPr>
          <w:rFonts w:ascii="Times New Roman" w:hAnsi="Times New Roman"/>
          <w:sz w:val="24"/>
          <w:szCs w:val="24"/>
        </w:rPr>
        <w:tab/>
      </w:r>
      <w:r w:rsidR="00FD5210" w:rsidRPr="00203DDA">
        <w:rPr>
          <w:rFonts w:ascii="Times New Roman" w:hAnsi="Times New Roman"/>
          <w:sz w:val="24"/>
          <w:szCs w:val="24"/>
        </w:rPr>
        <w:t>12</w:t>
      </w:r>
    </w:p>
    <w:p w14:paraId="66B5AEC0" w14:textId="77777777" w:rsidR="001F55F9" w:rsidRPr="00203DDA" w:rsidRDefault="001F55F9" w:rsidP="003F6D2A">
      <w:pPr>
        <w:pStyle w:val="BodyText"/>
        <w:spacing w:before="7" w:line="276" w:lineRule="auto"/>
        <w:rPr>
          <w:b/>
        </w:rPr>
      </w:pPr>
    </w:p>
    <w:p w14:paraId="62FDF86E" w14:textId="77777777" w:rsidR="001F55F9" w:rsidRPr="00203DDA" w:rsidRDefault="001F55F9" w:rsidP="003F6D2A">
      <w:pPr>
        <w:spacing w:line="276" w:lineRule="auto"/>
        <w:rPr>
          <w:sz w:val="24"/>
          <w:szCs w:val="24"/>
        </w:rPr>
        <w:sectPr w:rsidR="001F55F9" w:rsidRPr="00203DDA">
          <w:footerReference w:type="default" r:id="rId12"/>
          <w:pgSz w:w="11900" w:h="16840"/>
          <w:pgMar w:top="1320" w:right="1020" w:bottom="1220" w:left="1340" w:header="720" w:footer="1034" w:gutter="0"/>
          <w:cols w:space="720"/>
        </w:sectPr>
      </w:pPr>
    </w:p>
    <w:p w14:paraId="44307764" w14:textId="77777777" w:rsidR="001F55F9" w:rsidRPr="00203DDA" w:rsidRDefault="001F55F9" w:rsidP="003F6D2A">
      <w:pPr>
        <w:pStyle w:val="BodyText"/>
        <w:spacing w:before="8" w:line="276" w:lineRule="auto"/>
        <w:rPr>
          <w:b/>
        </w:rPr>
      </w:pPr>
    </w:p>
    <w:p w14:paraId="12611298" w14:textId="77777777" w:rsidR="001F55F9" w:rsidRPr="00203DDA" w:rsidRDefault="00442AE8" w:rsidP="003F6D2A">
      <w:pPr>
        <w:pStyle w:val="ListParagraph"/>
        <w:numPr>
          <w:ilvl w:val="0"/>
          <w:numId w:val="1"/>
        </w:numPr>
        <w:tabs>
          <w:tab w:val="left" w:pos="539"/>
          <w:tab w:val="left" w:pos="540"/>
        </w:tabs>
        <w:spacing w:before="88" w:line="276" w:lineRule="auto"/>
        <w:rPr>
          <w:b/>
          <w:sz w:val="24"/>
          <w:szCs w:val="24"/>
        </w:rPr>
      </w:pPr>
      <w:bookmarkStart w:id="0" w:name="1._Introduction:"/>
      <w:bookmarkEnd w:id="0"/>
      <w:r w:rsidRPr="00203DDA">
        <w:rPr>
          <w:b/>
          <w:sz w:val="24"/>
          <w:szCs w:val="24"/>
        </w:rPr>
        <w:t>Introduction:</w:t>
      </w:r>
    </w:p>
    <w:p w14:paraId="06F3227A" w14:textId="77777777" w:rsidR="003F6D2A" w:rsidRDefault="003F6D2A" w:rsidP="003F6D2A">
      <w:pPr>
        <w:tabs>
          <w:tab w:val="left" w:pos="1046"/>
        </w:tabs>
        <w:spacing w:before="59" w:line="276" w:lineRule="auto"/>
        <w:rPr>
          <w:b/>
          <w:sz w:val="24"/>
          <w:szCs w:val="24"/>
        </w:rPr>
      </w:pPr>
      <w:bookmarkStart w:id="1" w:name="2._Architecture:"/>
      <w:bookmarkEnd w:id="1"/>
    </w:p>
    <w:p w14:paraId="4306A28F" w14:textId="6F180134" w:rsidR="001F55F9" w:rsidRDefault="00442AE8" w:rsidP="003F6D2A">
      <w:pPr>
        <w:tabs>
          <w:tab w:val="left" w:pos="1046"/>
        </w:tabs>
        <w:spacing w:before="59" w:line="276" w:lineRule="auto"/>
        <w:rPr>
          <w:b/>
          <w:sz w:val="24"/>
          <w:szCs w:val="24"/>
        </w:rPr>
      </w:pPr>
      <w:r w:rsidRPr="003F6D2A">
        <w:rPr>
          <w:b/>
          <w:sz w:val="24"/>
          <w:szCs w:val="24"/>
        </w:rPr>
        <w:t>Document</w:t>
      </w:r>
      <w:r w:rsidR="007A238F" w:rsidRPr="003F6D2A">
        <w:rPr>
          <w:b/>
          <w:sz w:val="24"/>
          <w:szCs w:val="24"/>
        </w:rPr>
        <w:t xml:space="preserve"> </w:t>
      </w:r>
      <w:r w:rsidRPr="003F6D2A">
        <w:rPr>
          <w:b/>
          <w:sz w:val="24"/>
          <w:szCs w:val="24"/>
        </w:rPr>
        <w:t>Purpose:</w:t>
      </w:r>
    </w:p>
    <w:p w14:paraId="4CD221AB" w14:textId="77777777" w:rsidR="003F6D2A" w:rsidRPr="003F6D2A" w:rsidRDefault="003F6D2A" w:rsidP="003F6D2A">
      <w:pPr>
        <w:tabs>
          <w:tab w:val="left" w:pos="1046"/>
        </w:tabs>
        <w:spacing w:before="59" w:line="276" w:lineRule="auto"/>
        <w:rPr>
          <w:b/>
          <w:sz w:val="24"/>
          <w:szCs w:val="24"/>
        </w:rPr>
      </w:pPr>
    </w:p>
    <w:p w14:paraId="1526C52B" w14:textId="3BB2C254" w:rsidR="0047675C" w:rsidRPr="00203DDA" w:rsidRDefault="00EC50EC" w:rsidP="003F6D2A">
      <w:pPr>
        <w:widowControl/>
        <w:adjustRightInd w:val="0"/>
        <w:spacing w:line="276" w:lineRule="auto"/>
        <w:rPr>
          <w:sz w:val="24"/>
          <w:szCs w:val="24"/>
        </w:rPr>
      </w:pPr>
      <w:r w:rsidRPr="00203DDA">
        <w:rPr>
          <w:sz w:val="24"/>
          <w:szCs w:val="24"/>
        </w:rPr>
        <w:t xml:space="preserve">This document explains the system requirements and scope for developing Online </w:t>
      </w:r>
      <w:r w:rsidR="00C95A5B" w:rsidRPr="00203DDA">
        <w:rPr>
          <w:sz w:val="24"/>
          <w:szCs w:val="24"/>
        </w:rPr>
        <w:t>Event</w:t>
      </w:r>
      <w:r w:rsidRPr="00203DDA">
        <w:rPr>
          <w:sz w:val="24"/>
          <w:szCs w:val="24"/>
        </w:rPr>
        <w:t xml:space="preserve"> </w:t>
      </w:r>
      <w:r w:rsidR="00C95A5B" w:rsidRPr="00203DDA">
        <w:rPr>
          <w:sz w:val="24"/>
          <w:szCs w:val="24"/>
        </w:rPr>
        <w:t>Management</w:t>
      </w:r>
      <w:r w:rsidRPr="00203DDA">
        <w:rPr>
          <w:sz w:val="24"/>
          <w:szCs w:val="24"/>
        </w:rPr>
        <w:t xml:space="preserve"> System.</w:t>
      </w:r>
      <w:r w:rsidR="003F6D2A">
        <w:rPr>
          <w:sz w:val="24"/>
          <w:szCs w:val="24"/>
        </w:rPr>
        <w:t xml:space="preserve"> </w:t>
      </w:r>
      <w:r w:rsidR="00333BF8" w:rsidRPr="00203DDA">
        <w:rPr>
          <w:sz w:val="24"/>
          <w:szCs w:val="24"/>
        </w:rPr>
        <w:t xml:space="preserve">Online Event Management System </w:t>
      </w:r>
      <w:r w:rsidRPr="00203DDA">
        <w:rPr>
          <w:sz w:val="24"/>
          <w:szCs w:val="24"/>
        </w:rPr>
        <w:t>could divide the four main parts, Customer part, Ve</w:t>
      </w:r>
      <w:r w:rsidR="00637856" w:rsidRPr="00203DDA">
        <w:rPr>
          <w:sz w:val="24"/>
          <w:szCs w:val="24"/>
        </w:rPr>
        <w:t>ndor</w:t>
      </w:r>
      <w:r w:rsidRPr="00203DDA">
        <w:rPr>
          <w:sz w:val="24"/>
          <w:szCs w:val="24"/>
        </w:rPr>
        <w:t xml:space="preserve"> part, Admin part and the acknowledgement part.</w:t>
      </w:r>
    </w:p>
    <w:p w14:paraId="6E3C6480" w14:textId="60D1C785" w:rsidR="0047675C" w:rsidRPr="00203DDA" w:rsidRDefault="0047675C" w:rsidP="003F6D2A">
      <w:pPr>
        <w:widowControl/>
        <w:adjustRightInd w:val="0"/>
        <w:spacing w:line="276" w:lineRule="auto"/>
        <w:rPr>
          <w:sz w:val="24"/>
          <w:szCs w:val="24"/>
        </w:rPr>
      </w:pPr>
      <w:r w:rsidRPr="00203DDA">
        <w:rPr>
          <w:rFonts w:eastAsia="Segoe UI"/>
          <w:sz w:val="24"/>
          <w:szCs w:val="24"/>
        </w:rPr>
        <w:t xml:space="preserve">This document communicates the business requirements and scope for developing Event  Management System. The scope of this document is to define the functional and </w:t>
      </w:r>
      <w:proofErr w:type="spellStart"/>
      <w:r w:rsidRPr="00203DDA">
        <w:rPr>
          <w:rFonts w:eastAsia="Segoe UI"/>
          <w:sz w:val="24"/>
          <w:szCs w:val="24"/>
        </w:rPr>
        <w:t>non functional</w:t>
      </w:r>
      <w:proofErr w:type="spellEnd"/>
      <w:r w:rsidRPr="00203DDA">
        <w:rPr>
          <w:rFonts w:eastAsia="Segoe UI"/>
          <w:sz w:val="24"/>
          <w:szCs w:val="24"/>
        </w:rPr>
        <w:t xml:space="preserve">  requirements, business rules and other constraints requirements.</w:t>
      </w:r>
    </w:p>
    <w:p w14:paraId="1FA56530" w14:textId="77777777" w:rsidR="001F55F9" w:rsidRPr="00203DDA" w:rsidRDefault="001F55F9" w:rsidP="003F6D2A">
      <w:pPr>
        <w:pStyle w:val="BodyText"/>
        <w:spacing w:line="276" w:lineRule="auto"/>
      </w:pPr>
    </w:p>
    <w:p w14:paraId="2727A833" w14:textId="77777777" w:rsidR="001F55F9" w:rsidRPr="00203DDA" w:rsidRDefault="001F55F9" w:rsidP="003F6D2A">
      <w:pPr>
        <w:pStyle w:val="BodyText"/>
        <w:spacing w:before="5" w:line="276" w:lineRule="auto"/>
      </w:pPr>
    </w:p>
    <w:p w14:paraId="376C6420" w14:textId="77777777" w:rsidR="001F55F9" w:rsidRPr="00203DDA" w:rsidRDefault="00442AE8" w:rsidP="003F6D2A">
      <w:pPr>
        <w:pStyle w:val="Heading2"/>
        <w:tabs>
          <w:tab w:val="left" w:pos="1046"/>
        </w:tabs>
        <w:spacing w:line="276" w:lineRule="auto"/>
      </w:pPr>
      <w:r w:rsidRPr="00203DDA">
        <w:t>Project Background:</w:t>
      </w:r>
    </w:p>
    <w:p w14:paraId="5449F0EC" w14:textId="77777777" w:rsidR="007552A5" w:rsidRPr="00203DDA" w:rsidRDefault="007552A5" w:rsidP="003F6D2A">
      <w:pPr>
        <w:spacing w:line="276" w:lineRule="auto"/>
        <w:rPr>
          <w:sz w:val="24"/>
          <w:szCs w:val="24"/>
        </w:rPr>
      </w:pPr>
    </w:p>
    <w:p w14:paraId="6CAA66E0" w14:textId="77777777" w:rsidR="00604C71" w:rsidRPr="00203DDA" w:rsidRDefault="00604C71" w:rsidP="003F6D2A">
      <w:pPr>
        <w:keepNext/>
        <w:tabs>
          <w:tab w:val="left" w:pos="1080"/>
        </w:tabs>
        <w:suppressAutoHyphens/>
        <w:spacing w:before="240" w:after="120" w:line="276" w:lineRule="auto"/>
        <w:rPr>
          <w:rFonts w:eastAsia="Arial"/>
          <w:sz w:val="24"/>
          <w:szCs w:val="24"/>
          <w:lang w:val="en-IN" w:eastAsia="en-IN" w:bidi="ar-SA"/>
        </w:rPr>
      </w:pPr>
      <w:r w:rsidRPr="00203DDA">
        <w:rPr>
          <w:rFonts w:eastAsia="Arial"/>
          <w:sz w:val="24"/>
          <w:szCs w:val="24"/>
        </w:rPr>
        <w:t xml:space="preserve">Organizing the event needs variety of services from different vendors like decoration  ,Catering </w:t>
      </w:r>
      <w:proofErr w:type="spellStart"/>
      <w:r w:rsidRPr="00203DDA">
        <w:rPr>
          <w:rFonts w:eastAsia="Arial"/>
          <w:sz w:val="24"/>
          <w:szCs w:val="24"/>
        </w:rPr>
        <w:t>etc</w:t>
      </w:r>
      <w:proofErr w:type="spellEnd"/>
      <w:r w:rsidRPr="00203DDA">
        <w:rPr>
          <w:rFonts w:eastAsia="Arial"/>
          <w:sz w:val="24"/>
          <w:szCs w:val="24"/>
        </w:rPr>
        <w:t xml:space="preserve">….There is no  system available currently which provides a common platform for searching the different vendors required for various services for a particular event </w:t>
      </w:r>
      <w:r w:rsidRPr="00203DDA">
        <w:rPr>
          <w:rFonts w:eastAsia="Segoe UI"/>
          <w:sz w:val="24"/>
          <w:szCs w:val="24"/>
        </w:rPr>
        <w:t>Currently customer ,corporate companies visit to nearest vendor who provides services such as decoration, catering, photography etc. for  booking their services for their event</w:t>
      </w:r>
      <w:r w:rsidRPr="00203DDA">
        <w:rPr>
          <w:rFonts w:eastAsia="Arial"/>
          <w:sz w:val="24"/>
          <w:szCs w:val="24"/>
        </w:rPr>
        <w:t xml:space="preserve"> </w:t>
      </w:r>
      <w:r w:rsidRPr="00203DDA">
        <w:rPr>
          <w:rFonts w:eastAsia="Segoe UI"/>
          <w:sz w:val="24"/>
          <w:szCs w:val="24"/>
        </w:rPr>
        <w:t xml:space="preserve">if one of them vendor is already booked by someone else then searching another vendor for event is time consuming and tedious task for customers and corporate companies. </w:t>
      </w:r>
    </w:p>
    <w:p w14:paraId="78841EC5" w14:textId="77777777" w:rsidR="006428A3" w:rsidRPr="00203DDA" w:rsidRDefault="006428A3" w:rsidP="003F6D2A">
      <w:pPr>
        <w:widowControl/>
        <w:adjustRightInd w:val="0"/>
        <w:spacing w:line="276" w:lineRule="auto"/>
        <w:ind w:left="630"/>
        <w:rPr>
          <w:sz w:val="24"/>
          <w:szCs w:val="24"/>
        </w:rPr>
      </w:pPr>
    </w:p>
    <w:p w14:paraId="7F9D5BCE" w14:textId="77777777" w:rsidR="001F55F9" w:rsidRPr="00203DDA" w:rsidRDefault="001F55F9" w:rsidP="003F6D2A">
      <w:pPr>
        <w:pStyle w:val="BodyText"/>
        <w:spacing w:before="5" w:line="276" w:lineRule="auto"/>
      </w:pPr>
    </w:p>
    <w:p w14:paraId="52D7F1EF" w14:textId="77777777" w:rsidR="001F55F9" w:rsidRPr="00203DDA" w:rsidRDefault="001F1510" w:rsidP="003F6D2A">
      <w:pPr>
        <w:pStyle w:val="Heading2"/>
        <w:tabs>
          <w:tab w:val="left" w:pos="1104"/>
        </w:tabs>
        <w:spacing w:line="276" w:lineRule="auto"/>
      </w:pPr>
      <w:r w:rsidRPr="00203DDA">
        <w:t>Aim &amp; Objectives</w:t>
      </w:r>
      <w:r w:rsidR="00442AE8" w:rsidRPr="00203DDA">
        <w:t>:</w:t>
      </w:r>
    </w:p>
    <w:p w14:paraId="416940A8" w14:textId="77777777" w:rsidR="001F55F9" w:rsidRPr="00203DDA" w:rsidRDefault="001F55F9" w:rsidP="003F6D2A">
      <w:pPr>
        <w:pStyle w:val="BodyText"/>
        <w:spacing w:before="8" w:line="276" w:lineRule="auto"/>
        <w:rPr>
          <w:b/>
        </w:rPr>
      </w:pPr>
    </w:p>
    <w:p w14:paraId="7E329F15" w14:textId="5F028628" w:rsidR="00A96B8E" w:rsidRPr="00203DDA" w:rsidRDefault="00A96B8E" w:rsidP="003F6D2A">
      <w:pPr>
        <w:spacing w:line="276" w:lineRule="auto"/>
        <w:rPr>
          <w:color w:val="202124"/>
          <w:sz w:val="24"/>
          <w:szCs w:val="24"/>
          <w:shd w:val="clear" w:color="auto" w:fill="FFFFFF"/>
          <w:lang w:eastAsia="en-IN" w:bidi="ar-SA"/>
        </w:rPr>
      </w:pPr>
      <w:r w:rsidRPr="00203DDA">
        <w:rPr>
          <w:color w:val="202124"/>
          <w:sz w:val="24"/>
          <w:szCs w:val="24"/>
          <w:shd w:val="clear" w:color="auto" w:fill="FFFFFF"/>
        </w:rPr>
        <w:t xml:space="preserve">The main objective of the system is to build an event management web Application to help customers , corporate companies to arrange their </w:t>
      </w:r>
      <w:r w:rsidR="003F6D2A">
        <w:rPr>
          <w:color w:val="202124"/>
          <w:sz w:val="24"/>
          <w:szCs w:val="24"/>
          <w:shd w:val="clear" w:color="auto" w:fill="FFFFFF"/>
          <w:lang w:eastAsia="en-IN" w:bidi="ar-SA"/>
        </w:rPr>
        <w:t xml:space="preserve"> </w:t>
      </w:r>
      <w:r w:rsidRPr="00203DDA">
        <w:rPr>
          <w:color w:val="202124"/>
          <w:sz w:val="24"/>
          <w:szCs w:val="24"/>
          <w:shd w:val="clear" w:color="auto" w:fill="FFFFFF"/>
        </w:rPr>
        <w:t>events like Birthday ,wedding. Training. This web application is useful to save  lot of efforts , time , resources of customers. Addition on it this system collaborate with the local vendors who provides services for events.</w:t>
      </w:r>
      <w:r w:rsidR="003F6D2A">
        <w:rPr>
          <w:color w:val="202124"/>
          <w:sz w:val="24"/>
          <w:szCs w:val="24"/>
          <w:shd w:val="clear" w:color="auto" w:fill="FFFFFF"/>
          <w:lang w:eastAsia="en-IN" w:bidi="ar-SA"/>
        </w:rPr>
        <w:t xml:space="preserve"> </w:t>
      </w:r>
      <w:r w:rsidRPr="00203DDA">
        <w:rPr>
          <w:color w:val="202124"/>
          <w:sz w:val="24"/>
          <w:szCs w:val="24"/>
          <w:shd w:val="clear" w:color="auto" w:fill="FFFFFF"/>
        </w:rPr>
        <w:t>it will help the vendors to get various orders through system and it results to grow their business .</w:t>
      </w:r>
    </w:p>
    <w:p w14:paraId="5DCCCE8C" w14:textId="77777777" w:rsidR="001F55F9" w:rsidRPr="00203DDA" w:rsidRDefault="001F55F9" w:rsidP="003F6D2A">
      <w:pPr>
        <w:pStyle w:val="BodyText"/>
        <w:spacing w:line="276" w:lineRule="auto"/>
        <w:ind w:right="110"/>
      </w:pPr>
    </w:p>
    <w:p w14:paraId="0B1A80AE" w14:textId="77777777" w:rsidR="00A96B8E" w:rsidRPr="00203DDA" w:rsidRDefault="00A96B8E" w:rsidP="003F6D2A">
      <w:pPr>
        <w:pStyle w:val="BodyText"/>
        <w:spacing w:line="276" w:lineRule="auto"/>
        <w:ind w:right="110"/>
      </w:pPr>
    </w:p>
    <w:p w14:paraId="044584B7" w14:textId="77777777" w:rsidR="00A96B8E" w:rsidRPr="00203DDA" w:rsidRDefault="00A96B8E" w:rsidP="003F6D2A">
      <w:pPr>
        <w:pStyle w:val="BodyText"/>
        <w:spacing w:line="276" w:lineRule="auto"/>
        <w:ind w:right="110"/>
        <w:jc w:val="both"/>
      </w:pPr>
    </w:p>
    <w:p w14:paraId="1DB34505" w14:textId="77777777" w:rsidR="00A96B8E" w:rsidRPr="00203DDA" w:rsidRDefault="00A96B8E" w:rsidP="003F6D2A">
      <w:pPr>
        <w:pStyle w:val="BodyText"/>
        <w:spacing w:line="276" w:lineRule="auto"/>
        <w:ind w:right="110"/>
        <w:jc w:val="both"/>
      </w:pPr>
    </w:p>
    <w:p w14:paraId="188951F9" w14:textId="77777777" w:rsidR="00A96B8E" w:rsidRDefault="00A96B8E" w:rsidP="003F6D2A">
      <w:pPr>
        <w:pageBreakBefore/>
        <w:tabs>
          <w:tab w:val="left" w:pos="432"/>
        </w:tabs>
        <w:spacing w:line="276" w:lineRule="auto"/>
        <w:rPr>
          <w:b/>
          <w:sz w:val="24"/>
          <w:szCs w:val="24"/>
          <w:u w:val="single"/>
        </w:rPr>
      </w:pPr>
      <w:r w:rsidRPr="00203DDA">
        <w:rPr>
          <w:b/>
          <w:sz w:val="24"/>
          <w:szCs w:val="24"/>
          <w:u w:val="single"/>
        </w:rPr>
        <w:lastRenderedPageBreak/>
        <w:t>Business Requirements Overview</w:t>
      </w:r>
    </w:p>
    <w:p w14:paraId="671A792C" w14:textId="77777777" w:rsidR="00A96B8E" w:rsidRPr="00203DDA" w:rsidRDefault="00A96B8E" w:rsidP="003F6D2A">
      <w:pPr>
        <w:suppressAutoHyphens/>
        <w:spacing w:line="276" w:lineRule="auto"/>
        <w:rPr>
          <w:sz w:val="24"/>
          <w:szCs w:val="24"/>
        </w:rPr>
      </w:pPr>
    </w:p>
    <w:p w14:paraId="7DA78444" w14:textId="77777777" w:rsidR="00A96B8E" w:rsidRPr="00203DDA" w:rsidRDefault="00A96B8E" w:rsidP="003F6D2A">
      <w:pPr>
        <w:widowControl/>
        <w:numPr>
          <w:ilvl w:val="0"/>
          <w:numId w:val="20"/>
        </w:numPr>
        <w:tabs>
          <w:tab w:val="left" w:pos="0"/>
        </w:tabs>
        <w:suppressAutoHyphens/>
        <w:autoSpaceDE/>
        <w:autoSpaceDN/>
        <w:spacing w:line="276" w:lineRule="auto"/>
        <w:ind w:left="720" w:hanging="360"/>
        <w:rPr>
          <w:rFonts w:eastAsia="Segoe UI"/>
          <w:sz w:val="24"/>
          <w:szCs w:val="24"/>
        </w:rPr>
      </w:pPr>
      <w:r w:rsidRPr="00203DDA">
        <w:rPr>
          <w:rFonts w:eastAsia="Segoe UI"/>
          <w:sz w:val="24"/>
          <w:szCs w:val="24"/>
        </w:rPr>
        <w:t>Event management System is the public web application.</w:t>
      </w:r>
    </w:p>
    <w:p w14:paraId="1E8A2B80" w14:textId="77777777" w:rsidR="00A96B8E" w:rsidRPr="00203DDA" w:rsidRDefault="00A96B8E" w:rsidP="003F6D2A">
      <w:pPr>
        <w:suppressAutoHyphens/>
        <w:spacing w:line="276" w:lineRule="auto"/>
        <w:rPr>
          <w:rFonts w:eastAsia="Segoe UI"/>
          <w:sz w:val="24"/>
          <w:szCs w:val="24"/>
        </w:rPr>
      </w:pPr>
    </w:p>
    <w:p w14:paraId="35B39EA6" w14:textId="77777777" w:rsidR="00A96B8E" w:rsidRPr="00203DDA" w:rsidRDefault="00A96B8E" w:rsidP="003F6D2A">
      <w:pPr>
        <w:widowControl/>
        <w:numPr>
          <w:ilvl w:val="0"/>
          <w:numId w:val="21"/>
        </w:numPr>
        <w:tabs>
          <w:tab w:val="left" w:pos="0"/>
        </w:tabs>
        <w:suppressAutoHyphens/>
        <w:autoSpaceDE/>
        <w:autoSpaceDN/>
        <w:spacing w:line="276" w:lineRule="auto"/>
        <w:ind w:left="720" w:hanging="360"/>
        <w:rPr>
          <w:rFonts w:eastAsia="Segoe UI"/>
          <w:sz w:val="24"/>
          <w:szCs w:val="24"/>
        </w:rPr>
      </w:pPr>
      <w:r w:rsidRPr="00203DDA">
        <w:rPr>
          <w:rFonts w:eastAsia="Segoe UI"/>
          <w:sz w:val="24"/>
          <w:szCs w:val="24"/>
        </w:rPr>
        <w:t xml:space="preserve">Event management System will be opened to the local, but in the phase 1st, the main target is in the </w:t>
      </w:r>
      <w:proofErr w:type="spellStart"/>
      <w:r w:rsidRPr="00203DDA">
        <w:rPr>
          <w:rFonts w:eastAsia="Segoe UI"/>
          <w:sz w:val="24"/>
          <w:szCs w:val="24"/>
        </w:rPr>
        <w:t>pune</w:t>
      </w:r>
      <w:proofErr w:type="spellEnd"/>
      <w:r w:rsidRPr="00203DDA">
        <w:rPr>
          <w:rFonts w:eastAsia="Segoe UI"/>
          <w:sz w:val="24"/>
          <w:szCs w:val="24"/>
        </w:rPr>
        <w:t>.</w:t>
      </w:r>
    </w:p>
    <w:p w14:paraId="46DA1547" w14:textId="77777777" w:rsidR="00A96B8E" w:rsidRPr="00203DDA" w:rsidRDefault="00A96B8E" w:rsidP="003F6D2A">
      <w:pPr>
        <w:suppressAutoHyphens/>
        <w:spacing w:line="276" w:lineRule="auto"/>
        <w:rPr>
          <w:rFonts w:eastAsia="Segoe UI"/>
          <w:sz w:val="24"/>
          <w:szCs w:val="24"/>
        </w:rPr>
      </w:pPr>
    </w:p>
    <w:p w14:paraId="376F2FDE" w14:textId="77777777" w:rsidR="00A96B8E" w:rsidRPr="00203DDA" w:rsidRDefault="00A96B8E" w:rsidP="003F6D2A">
      <w:pPr>
        <w:widowControl/>
        <w:numPr>
          <w:ilvl w:val="0"/>
          <w:numId w:val="22"/>
        </w:numPr>
        <w:tabs>
          <w:tab w:val="left" w:pos="0"/>
        </w:tabs>
        <w:suppressAutoHyphens/>
        <w:autoSpaceDE/>
        <w:autoSpaceDN/>
        <w:spacing w:line="276" w:lineRule="auto"/>
        <w:ind w:left="720" w:hanging="360"/>
        <w:rPr>
          <w:rFonts w:eastAsia="Segoe UI"/>
          <w:sz w:val="24"/>
          <w:szCs w:val="24"/>
        </w:rPr>
      </w:pPr>
      <w:r w:rsidRPr="00203DDA">
        <w:rPr>
          <w:rFonts w:eastAsia="Segoe UI"/>
          <w:sz w:val="24"/>
          <w:szCs w:val="24"/>
        </w:rPr>
        <w:t>There are mainly three types of user. One is the customer , second one  is Vendor and third is admin.</w:t>
      </w:r>
    </w:p>
    <w:p w14:paraId="3F8C20C7" w14:textId="77777777" w:rsidR="00A96B8E" w:rsidRPr="00203DDA" w:rsidRDefault="00A96B8E" w:rsidP="003F6D2A">
      <w:pPr>
        <w:suppressAutoHyphens/>
        <w:spacing w:line="276" w:lineRule="auto"/>
        <w:rPr>
          <w:rFonts w:eastAsia="Segoe UI"/>
          <w:sz w:val="24"/>
          <w:szCs w:val="24"/>
        </w:rPr>
      </w:pPr>
    </w:p>
    <w:p w14:paraId="7DD256EB" w14:textId="77777777" w:rsidR="00A96B8E" w:rsidRPr="00203DDA" w:rsidRDefault="00A96B8E" w:rsidP="003F6D2A">
      <w:pPr>
        <w:widowControl/>
        <w:numPr>
          <w:ilvl w:val="0"/>
          <w:numId w:val="23"/>
        </w:numPr>
        <w:tabs>
          <w:tab w:val="left" w:pos="0"/>
        </w:tabs>
        <w:suppressAutoHyphens/>
        <w:autoSpaceDE/>
        <w:autoSpaceDN/>
        <w:spacing w:line="276" w:lineRule="auto"/>
        <w:ind w:left="720" w:hanging="360"/>
        <w:rPr>
          <w:rFonts w:eastAsia="Segoe UI"/>
          <w:sz w:val="24"/>
          <w:szCs w:val="24"/>
        </w:rPr>
      </w:pPr>
      <w:r w:rsidRPr="00203DDA">
        <w:rPr>
          <w:rFonts w:eastAsia="Segoe UI"/>
          <w:sz w:val="24"/>
          <w:szCs w:val="24"/>
        </w:rPr>
        <w:t>Small vendor can upload services details on system.</w:t>
      </w:r>
    </w:p>
    <w:p w14:paraId="095D7367" w14:textId="77777777" w:rsidR="00A96B8E" w:rsidRPr="00203DDA" w:rsidRDefault="00A96B8E" w:rsidP="003F6D2A">
      <w:pPr>
        <w:tabs>
          <w:tab w:val="left" w:pos="0"/>
        </w:tabs>
        <w:suppressAutoHyphens/>
        <w:spacing w:line="276" w:lineRule="auto"/>
        <w:ind w:left="360"/>
        <w:rPr>
          <w:rFonts w:eastAsia="Segoe UI"/>
          <w:sz w:val="24"/>
          <w:szCs w:val="24"/>
        </w:rPr>
      </w:pPr>
    </w:p>
    <w:p w14:paraId="6120FDF9" w14:textId="77777777" w:rsidR="00A96B8E" w:rsidRPr="00203DDA" w:rsidRDefault="00A96B8E" w:rsidP="003F6D2A">
      <w:pPr>
        <w:widowControl/>
        <w:numPr>
          <w:ilvl w:val="0"/>
          <w:numId w:val="24"/>
        </w:numPr>
        <w:tabs>
          <w:tab w:val="left" w:pos="0"/>
        </w:tabs>
        <w:suppressAutoHyphens/>
        <w:autoSpaceDE/>
        <w:autoSpaceDN/>
        <w:spacing w:line="276" w:lineRule="auto"/>
        <w:ind w:left="720" w:hanging="360"/>
        <w:rPr>
          <w:rFonts w:eastAsia="Segoe UI"/>
          <w:sz w:val="24"/>
          <w:szCs w:val="24"/>
        </w:rPr>
      </w:pPr>
      <w:r w:rsidRPr="00203DDA">
        <w:rPr>
          <w:rFonts w:eastAsia="Segoe UI"/>
          <w:sz w:val="24"/>
          <w:szCs w:val="24"/>
        </w:rPr>
        <w:t>Customer can manage the event by giving more the details about the event through the system confirm different event.</w:t>
      </w:r>
    </w:p>
    <w:p w14:paraId="49BC2534" w14:textId="77777777" w:rsidR="00A96B8E" w:rsidRPr="00203DDA" w:rsidRDefault="00A96B8E" w:rsidP="003F6D2A">
      <w:pPr>
        <w:widowControl/>
        <w:numPr>
          <w:ilvl w:val="0"/>
          <w:numId w:val="24"/>
        </w:numPr>
        <w:tabs>
          <w:tab w:val="left" w:pos="0"/>
        </w:tabs>
        <w:suppressAutoHyphens/>
        <w:autoSpaceDE/>
        <w:autoSpaceDN/>
        <w:spacing w:before="240" w:after="120" w:line="276" w:lineRule="auto"/>
        <w:ind w:left="720" w:hanging="360"/>
        <w:rPr>
          <w:rFonts w:eastAsia="Segoe UI"/>
          <w:sz w:val="24"/>
          <w:szCs w:val="24"/>
        </w:rPr>
      </w:pPr>
      <w:r w:rsidRPr="00203DDA">
        <w:rPr>
          <w:rFonts w:eastAsia="Segoe UI"/>
          <w:sz w:val="24"/>
          <w:szCs w:val="24"/>
        </w:rPr>
        <w:t>Admin manages all the events.</w:t>
      </w:r>
    </w:p>
    <w:p w14:paraId="51EC1D5F" w14:textId="77777777" w:rsidR="00A96B8E" w:rsidRPr="00203DDA" w:rsidRDefault="00A96B8E" w:rsidP="003F6D2A">
      <w:pPr>
        <w:tabs>
          <w:tab w:val="left" w:pos="432"/>
        </w:tabs>
        <w:spacing w:line="276" w:lineRule="auto"/>
        <w:rPr>
          <w:rFonts w:eastAsia="Segoe UI"/>
          <w:b/>
          <w:sz w:val="24"/>
          <w:szCs w:val="24"/>
        </w:rPr>
      </w:pPr>
    </w:p>
    <w:p w14:paraId="6A2FAB69" w14:textId="56C008E5" w:rsidR="00A96B8E" w:rsidRPr="00AF30BF" w:rsidRDefault="00A96B8E" w:rsidP="003F6D2A">
      <w:pPr>
        <w:pStyle w:val="ListParagraph"/>
        <w:numPr>
          <w:ilvl w:val="0"/>
          <w:numId w:val="1"/>
        </w:numPr>
        <w:tabs>
          <w:tab w:val="left" w:pos="432"/>
        </w:tabs>
        <w:spacing w:line="276" w:lineRule="auto"/>
        <w:rPr>
          <w:b/>
          <w:sz w:val="24"/>
          <w:szCs w:val="24"/>
          <w:u w:val="single"/>
        </w:rPr>
      </w:pPr>
      <w:r w:rsidRPr="00AF30BF">
        <w:rPr>
          <w:b/>
          <w:sz w:val="24"/>
          <w:szCs w:val="24"/>
          <w:u w:val="single"/>
        </w:rPr>
        <w:t>Functional Requirements Overview</w:t>
      </w:r>
    </w:p>
    <w:p w14:paraId="687E779F" w14:textId="77777777" w:rsidR="00AF30BF" w:rsidRDefault="00AF30BF" w:rsidP="003F6D2A">
      <w:pPr>
        <w:tabs>
          <w:tab w:val="left" w:pos="432"/>
        </w:tabs>
        <w:spacing w:line="276" w:lineRule="auto"/>
        <w:rPr>
          <w:b/>
          <w:sz w:val="24"/>
          <w:szCs w:val="24"/>
          <w:u w:val="single"/>
        </w:rPr>
      </w:pPr>
    </w:p>
    <w:p w14:paraId="6944B951" w14:textId="77777777" w:rsidR="00AF30BF" w:rsidRPr="00AF30BF" w:rsidRDefault="00AF30BF" w:rsidP="003F6D2A">
      <w:pPr>
        <w:tabs>
          <w:tab w:val="left" w:pos="432"/>
        </w:tabs>
        <w:spacing w:line="276" w:lineRule="auto"/>
        <w:rPr>
          <w:b/>
          <w:sz w:val="24"/>
          <w:szCs w:val="24"/>
          <w:u w:val="single"/>
        </w:rPr>
      </w:pPr>
    </w:p>
    <w:p w14:paraId="41CFDC8C" w14:textId="48BCE335" w:rsidR="00A96B8E" w:rsidRPr="00203DDA" w:rsidRDefault="00A96B8E" w:rsidP="003F6D2A">
      <w:pPr>
        <w:suppressAutoHyphens/>
        <w:spacing w:line="276" w:lineRule="auto"/>
        <w:rPr>
          <w:rFonts w:eastAsia="Segoe UI"/>
          <w:sz w:val="24"/>
          <w:szCs w:val="24"/>
        </w:rPr>
      </w:pPr>
      <w:r w:rsidRPr="00203DDA">
        <w:rPr>
          <w:rFonts w:eastAsia="Segoe UI"/>
          <w:sz w:val="24"/>
          <w:szCs w:val="24"/>
        </w:rPr>
        <w:t xml:space="preserve">Event </w:t>
      </w:r>
      <w:r w:rsidR="003F6D2A">
        <w:rPr>
          <w:rFonts w:eastAsia="Segoe UI"/>
          <w:sz w:val="24"/>
          <w:szCs w:val="24"/>
        </w:rPr>
        <w:t>M</w:t>
      </w:r>
      <w:r w:rsidR="003F6D2A" w:rsidRPr="00203DDA">
        <w:rPr>
          <w:rFonts w:eastAsia="Segoe UI"/>
          <w:sz w:val="24"/>
          <w:szCs w:val="24"/>
        </w:rPr>
        <w:t>anagement System</w:t>
      </w:r>
      <w:r w:rsidRPr="00203DDA">
        <w:rPr>
          <w:rFonts w:eastAsia="Segoe UI"/>
          <w:sz w:val="24"/>
          <w:szCs w:val="24"/>
        </w:rPr>
        <w:t xml:space="preserve"> consists of three modules described as below.</w:t>
      </w:r>
    </w:p>
    <w:p w14:paraId="5E4CB4EF" w14:textId="77777777" w:rsidR="00A96B8E" w:rsidRPr="00203DDA" w:rsidRDefault="00A96B8E" w:rsidP="003F6D2A">
      <w:pPr>
        <w:suppressAutoHyphens/>
        <w:spacing w:line="276" w:lineRule="auto"/>
        <w:rPr>
          <w:rFonts w:eastAsia="Segoe UI"/>
          <w:sz w:val="24"/>
          <w:szCs w:val="24"/>
        </w:rPr>
      </w:pPr>
    </w:p>
    <w:p w14:paraId="3FC61901" w14:textId="77777777" w:rsidR="00A96B8E" w:rsidRPr="00203DDA" w:rsidRDefault="00A96B8E" w:rsidP="003F6D2A">
      <w:pPr>
        <w:widowControl/>
        <w:numPr>
          <w:ilvl w:val="0"/>
          <w:numId w:val="25"/>
        </w:numPr>
        <w:tabs>
          <w:tab w:val="left" w:pos="0"/>
        </w:tabs>
        <w:suppressAutoHyphens/>
        <w:autoSpaceDE/>
        <w:autoSpaceDN/>
        <w:spacing w:line="276" w:lineRule="auto"/>
        <w:ind w:left="1287" w:hanging="360"/>
        <w:rPr>
          <w:rFonts w:eastAsia="Segoe UI"/>
          <w:sz w:val="24"/>
          <w:szCs w:val="24"/>
        </w:rPr>
      </w:pPr>
      <w:r w:rsidRPr="00203DDA">
        <w:rPr>
          <w:rFonts w:eastAsia="Segoe UI"/>
          <w:sz w:val="24"/>
          <w:szCs w:val="24"/>
        </w:rPr>
        <w:t>Customer Module</w:t>
      </w:r>
    </w:p>
    <w:p w14:paraId="2DBA0F96" w14:textId="77777777" w:rsidR="00A96B8E" w:rsidRPr="00203DDA" w:rsidRDefault="00A96B8E" w:rsidP="003F6D2A">
      <w:pPr>
        <w:widowControl/>
        <w:numPr>
          <w:ilvl w:val="0"/>
          <w:numId w:val="25"/>
        </w:numPr>
        <w:tabs>
          <w:tab w:val="left" w:pos="0"/>
        </w:tabs>
        <w:suppressAutoHyphens/>
        <w:autoSpaceDE/>
        <w:autoSpaceDN/>
        <w:spacing w:line="276" w:lineRule="auto"/>
        <w:ind w:left="1287" w:hanging="360"/>
        <w:rPr>
          <w:rFonts w:eastAsia="Segoe UI"/>
          <w:sz w:val="24"/>
          <w:szCs w:val="24"/>
        </w:rPr>
      </w:pPr>
      <w:r w:rsidRPr="00203DDA">
        <w:rPr>
          <w:rFonts w:eastAsia="Segoe UI"/>
          <w:sz w:val="24"/>
          <w:szCs w:val="24"/>
        </w:rPr>
        <w:t>Vendor Module</w:t>
      </w:r>
    </w:p>
    <w:p w14:paraId="55F4A743" w14:textId="77777777" w:rsidR="00A96B8E" w:rsidRPr="00203DDA" w:rsidRDefault="00A96B8E" w:rsidP="003F6D2A">
      <w:pPr>
        <w:widowControl/>
        <w:numPr>
          <w:ilvl w:val="0"/>
          <w:numId w:val="25"/>
        </w:numPr>
        <w:tabs>
          <w:tab w:val="left" w:pos="0"/>
        </w:tabs>
        <w:suppressAutoHyphens/>
        <w:autoSpaceDE/>
        <w:autoSpaceDN/>
        <w:spacing w:line="276" w:lineRule="auto"/>
        <w:ind w:left="1287" w:hanging="360"/>
        <w:rPr>
          <w:rFonts w:eastAsia="Segoe UI"/>
          <w:sz w:val="24"/>
          <w:szCs w:val="24"/>
        </w:rPr>
      </w:pPr>
      <w:r w:rsidRPr="00203DDA">
        <w:rPr>
          <w:rFonts w:eastAsia="Segoe UI"/>
          <w:sz w:val="24"/>
          <w:szCs w:val="24"/>
        </w:rPr>
        <w:t>Admin Module</w:t>
      </w:r>
    </w:p>
    <w:p w14:paraId="25C190E7" w14:textId="77777777" w:rsidR="00A96B8E" w:rsidRDefault="00A96B8E" w:rsidP="003F6D2A">
      <w:pPr>
        <w:pStyle w:val="ListParagraph"/>
        <w:keepNext/>
        <w:widowControl/>
        <w:numPr>
          <w:ilvl w:val="0"/>
          <w:numId w:val="26"/>
        </w:numPr>
        <w:suppressAutoHyphens/>
        <w:autoSpaceDE/>
        <w:autoSpaceDN/>
        <w:spacing w:before="240" w:after="120" w:line="276" w:lineRule="auto"/>
        <w:contextualSpacing/>
        <w:rPr>
          <w:rFonts w:eastAsia="Arial"/>
          <w:b/>
          <w:bCs/>
          <w:sz w:val="24"/>
          <w:szCs w:val="24"/>
        </w:rPr>
      </w:pPr>
      <w:r w:rsidRPr="00203DDA">
        <w:rPr>
          <w:rFonts w:eastAsia="Arial"/>
          <w:b/>
          <w:bCs/>
          <w:sz w:val="24"/>
          <w:szCs w:val="24"/>
        </w:rPr>
        <w:t>3.1 Customer Module</w:t>
      </w:r>
    </w:p>
    <w:p w14:paraId="73D38DD4" w14:textId="77777777" w:rsidR="003F6D2A" w:rsidRPr="00203DDA" w:rsidRDefault="003F6D2A" w:rsidP="003F6D2A">
      <w:pPr>
        <w:pStyle w:val="ListParagraph"/>
        <w:keepNext/>
        <w:widowControl/>
        <w:suppressAutoHyphens/>
        <w:autoSpaceDE/>
        <w:autoSpaceDN/>
        <w:spacing w:before="240" w:after="120" w:line="276" w:lineRule="auto"/>
        <w:ind w:left="720" w:firstLine="0"/>
        <w:contextualSpacing/>
        <w:rPr>
          <w:rFonts w:eastAsia="Arial"/>
          <w:b/>
          <w:bCs/>
          <w:sz w:val="24"/>
          <w:szCs w:val="24"/>
        </w:rPr>
      </w:pPr>
    </w:p>
    <w:p w14:paraId="0DE0C669" w14:textId="77777777" w:rsidR="00A96B8E" w:rsidRPr="00203DDA" w:rsidRDefault="00A96B8E" w:rsidP="003F6D2A">
      <w:pPr>
        <w:pStyle w:val="ListParagraph"/>
        <w:keepNext/>
        <w:widowControl/>
        <w:numPr>
          <w:ilvl w:val="0"/>
          <w:numId w:val="27"/>
        </w:numPr>
        <w:suppressAutoHyphens/>
        <w:autoSpaceDE/>
        <w:autoSpaceDN/>
        <w:spacing w:before="240" w:after="120" w:line="276" w:lineRule="auto"/>
        <w:contextualSpacing/>
        <w:rPr>
          <w:rFonts w:eastAsia="Arial"/>
          <w:sz w:val="24"/>
          <w:szCs w:val="24"/>
        </w:rPr>
      </w:pPr>
      <w:r w:rsidRPr="00203DDA">
        <w:rPr>
          <w:rFonts w:eastAsia="Arial"/>
          <w:sz w:val="24"/>
          <w:szCs w:val="24"/>
        </w:rPr>
        <w:t>Customer can browse the all events and the detailed services which provided by the system.</w:t>
      </w:r>
    </w:p>
    <w:p w14:paraId="0328717B" w14:textId="77777777" w:rsidR="00A96B8E" w:rsidRPr="00203DDA" w:rsidRDefault="00A96B8E" w:rsidP="003F6D2A">
      <w:pPr>
        <w:pStyle w:val="ListParagraph"/>
        <w:keepNext/>
        <w:widowControl/>
        <w:numPr>
          <w:ilvl w:val="0"/>
          <w:numId w:val="27"/>
        </w:numPr>
        <w:suppressAutoHyphens/>
        <w:autoSpaceDE/>
        <w:autoSpaceDN/>
        <w:spacing w:before="240" w:after="120" w:line="276" w:lineRule="auto"/>
        <w:contextualSpacing/>
        <w:rPr>
          <w:rFonts w:eastAsia="Arial"/>
          <w:sz w:val="24"/>
          <w:szCs w:val="24"/>
        </w:rPr>
      </w:pPr>
      <w:r w:rsidRPr="00203DDA">
        <w:rPr>
          <w:rFonts w:eastAsia="Arial"/>
          <w:sz w:val="24"/>
          <w:szCs w:val="24"/>
        </w:rPr>
        <w:t>Customer can register to the system.</w:t>
      </w:r>
    </w:p>
    <w:p w14:paraId="41962C2A" w14:textId="77777777" w:rsidR="00A96B8E" w:rsidRPr="00203DDA" w:rsidRDefault="00A96B8E" w:rsidP="003F6D2A">
      <w:pPr>
        <w:pStyle w:val="ListParagraph"/>
        <w:keepNext/>
        <w:widowControl/>
        <w:numPr>
          <w:ilvl w:val="0"/>
          <w:numId w:val="27"/>
        </w:numPr>
        <w:suppressAutoHyphens/>
        <w:autoSpaceDE/>
        <w:autoSpaceDN/>
        <w:spacing w:before="240" w:after="120" w:line="276" w:lineRule="auto"/>
        <w:contextualSpacing/>
        <w:rPr>
          <w:rFonts w:eastAsia="Arial"/>
          <w:sz w:val="24"/>
          <w:szCs w:val="24"/>
        </w:rPr>
      </w:pPr>
      <w:r w:rsidRPr="00203DDA">
        <w:rPr>
          <w:rFonts w:eastAsia="Arial"/>
          <w:sz w:val="24"/>
          <w:szCs w:val="24"/>
        </w:rPr>
        <w:t>Customer can submit the details of event and their requirements with  budget  to the system.</w:t>
      </w:r>
    </w:p>
    <w:p w14:paraId="39290EBE" w14:textId="77777777" w:rsidR="00A96B8E" w:rsidRPr="00203DDA" w:rsidRDefault="00A96B8E" w:rsidP="003F6D2A">
      <w:pPr>
        <w:pStyle w:val="ListParagraph"/>
        <w:keepNext/>
        <w:widowControl/>
        <w:numPr>
          <w:ilvl w:val="0"/>
          <w:numId w:val="27"/>
        </w:numPr>
        <w:suppressAutoHyphens/>
        <w:autoSpaceDE/>
        <w:autoSpaceDN/>
        <w:spacing w:before="240" w:after="120" w:line="276" w:lineRule="auto"/>
        <w:contextualSpacing/>
        <w:rPr>
          <w:rFonts w:eastAsia="Arial"/>
          <w:sz w:val="24"/>
          <w:szCs w:val="24"/>
        </w:rPr>
      </w:pPr>
      <w:r w:rsidRPr="00203DDA">
        <w:rPr>
          <w:rFonts w:eastAsia="Arial"/>
          <w:sz w:val="24"/>
          <w:szCs w:val="24"/>
        </w:rPr>
        <w:t>Customer can receive the approval of event notification by the admin .</w:t>
      </w:r>
    </w:p>
    <w:p w14:paraId="77276470" w14:textId="77777777" w:rsidR="00A96B8E" w:rsidRDefault="00A96B8E" w:rsidP="003F6D2A">
      <w:pPr>
        <w:pStyle w:val="ListParagraph"/>
        <w:keepNext/>
        <w:widowControl/>
        <w:numPr>
          <w:ilvl w:val="0"/>
          <w:numId w:val="27"/>
        </w:numPr>
        <w:suppressAutoHyphens/>
        <w:autoSpaceDE/>
        <w:autoSpaceDN/>
        <w:spacing w:before="240" w:after="120" w:line="276" w:lineRule="auto"/>
        <w:contextualSpacing/>
        <w:rPr>
          <w:rFonts w:eastAsia="Arial"/>
          <w:sz w:val="24"/>
          <w:szCs w:val="24"/>
        </w:rPr>
      </w:pPr>
      <w:r w:rsidRPr="00203DDA">
        <w:rPr>
          <w:rFonts w:eastAsia="Arial"/>
          <w:sz w:val="24"/>
          <w:szCs w:val="24"/>
        </w:rPr>
        <w:t xml:space="preserve">Customer can view the successful event stories through event gallery from the system.  </w:t>
      </w:r>
    </w:p>
    <w:p w14:paraId="71CF6744" w14:textId="77777777" w:rsidR="003F6D2A" w:rsidRPr="00203DDA" w:rsidRDefault="003F6D2A" w:rsidP="003F6D2A">
      <w:pPr>
        <w:pStyle w:val="ListParagraph"/>
        <w:keepNext/>
        <w:widowControl/>
        <w:suppressAutoHyphens/>
        <w:autoSpaceDE/>
        <w:autoSpaceDN/>
        <w:spacing w:before="240" w:after="120" w:line="276" w:lineRule="auto"/>
        <w:ind w:left="1350" w:firstLine="0"/>
        <w:contextualSpacing/>
        <w:rPr>
          <w:rFonts w:eastAsia="Arial"/>
          <w:sz w:val="24"/>
          <w:szCs w:val="24"/>
        </w:rPr>
      </w:pPr>
    </w:p>
    <w:p w14:paraId="3D451F96" w14:textId="77777777" w:rsidR="00A96B8E" w:rsidRPr="003F6D2A" w:rsidRDefault="00A96B8E" w:rsidP="003F6D2A">
      <w:pPr>
        <w:pStyle w:val="ListParagraph"/>
        <w:keepNext/>
        <w:widowControl/>
        <w:numPr>
          <w:ilvl w:val="0"/>
          <w:numId w:val="28"/>
        </w:numPr>
        <w:suppressAutoHyphens/>
        <w:autoSpaceDE/>
        <w:autoSpaceDN/>
        <w:spacing w:before="240" w:after="120" w:line="276" w:lineRule="auto"/>
        <w:contextualSpacing/>
        <w:rPr>
          <w:rFonts w:eastAsia="Segoe UI"/>
          <w:b/>
          <w:bCs/>
          <w:sz w:val="24"/>
          <w:szCs w:val="24"/>
        </w:rPr>
      </w:pPr>
      <w:r w:rsidRPr="00203DDA">
        <w:rPr>
          <w:rFonts w:eastAsia="Arial"/>
          <w:b/>
          <w:bCs/>
          <w:sz w:val="24"/>
          <w:szCs w:val="24"/>
        </w:rPr>
        <w:t>3.2 Vendor Module</w:t>
      </w:r>
    </w:p>
    <w:p w14:paraId="33CAB134" w14:textId="77777777" w:rsidR="003F6D2A" w:rsidRPr="00203DDA" w:rsidRDefault="003F6D2A" w:rsidP="003F6D2A">
      <w:pPr>
        <w:pStyle w:val="ListParagraph"/>
        <w:keepNext/>
        <w:widowControl/>
        <w:suppressAutoHyphens/>
        <w:autoSpaceDE/>
        <w:autoSpaceDN/>
        <w:spacing w:before="240" w:after="120" w:line="276" w:lineRule="auto"/>
        <w:ind w:left="720" w:firstLine="0"/>
        <w:contextualSpacing/>
        <w:rPr>
          <w:rFonts w:eastAsia="Segoe UI"/>
          <w:b/>
          <w:bCs/>
          <w:sz w:val="24"/>
          <w:szCs w:val="24"/>
        </w:rPr>
      </w:pPr>
    </w:p>
    <w:p w14:paraId="1FD9A3EC" w14:textId="77777777" w:rsidR="00A96B8E" w:rsidRPr="00203DDA" w:rsidRDefault="00A96B8E" w:rsidP="003F6D2A">
      <w:pPr>
        <w:pStyle w:val="ListParagraph"/>
        <w:widowControl/>
        <w:numPr>
          <w:ilvl w:val="0"/>
          <w:numId w:val="29"/>
        </w:numPr>
        <w:tabs>
          <w:tab w:val="left" w:pos="0"/>
        </w:tabs>
        <w:suppressAutoHyphens/>
        <w:autoSpaceDE/>
        <w:autoSpaceDN/>
        <w:spacing w:line="276" w:lineRule="auto"/>
        <w:contextualSpacing/>
        <w:rPr>
          <w:rFonts w:eastAsia="Segoe UI"/>
          <w:sz w:val="24"/>
          <w:szCs w:val="24"/>
        </w:rPr>
      </w:pPr>
      <w:r w:rsidRPr="00203DDA">
        <w:rPr>
          <w:rFonts w:eastAsia="Segoe UI"/>
          <w:sz w:val="24"/>
          <w:szCs w:val="24"/>
        </w:rPr>
        <w:t>Vendor can login to the system.</w:t>
      </w:r>
    </w:p>
    <w:p w14:paraId="7B7253D2" w14:textId="77777777" w:rsidR="00A96B8E" w:rsidRPr="00203DDA" w:rsidRDefault="00A96B8E" w:rsidP="003F6D2A">
      <w:pPr>
        <w:pStyle w:val="ListParagraph"/>
        <w:widowControl/>
        <w:numPr>
          <w:ilvl w:val="0"/>
          <w:numId w:val="29"/>
        </w:numPr>
        <w:tabs>
          <w:tab w:val="left" w:pos="0"/>
        </w:tabs>
        <w:suppressAutoHyphens/>
        <w:autoSpaceDE/>
        <w:autoSpaceDN/>
        <w:spacing w:line="276" w:lineRule="auto"/>
        <w:contextualSpacing/>
        <w:rPr>
          <w:rFonts w:eastAsia="Segoe UI"/>
          <w:sz w:val="24"/>
          <w:szCs w:val="24"/>
        </w:rPr>
      </w:pPr>
      <w:r w:rsidRPr="00203DDA">
        <w:rPr>
          <w:rFonts w:eastAsia="Segoe UI"/>
          <w:sz w:val="24"/>
          <w:szCs w:val="24"/>
        </w:rPr>
        <w:t xml:space="preserve">vendor can upload  their services in the system. </w:t>
      </w:r>
    </w:p>
    <w:p w14:paraId="6C069D3E" w14:textId="77777777" w:rsidR="00A96B8E" w:rsidRPr="00203DDA" w:rsidRDefault="00A96B8E" w:rsidP="003F6D2A">
      <w:pPr>
        <w:pStyle w:val="ListParagraph"/>
        <w:widowControl/>
        <w:numPr>
          <w:ilvl w:val="0"/>
          <w:numId w:val="29"/>
        </w:numPr>
        <w:tabs>
          <w:tab w:val="left" w:pos="0"/>
        </w:tabs>
        <w:suppressAutoHyphens/>
        <w:autoSpaceDE/>
        <w:autoSpaceDN/>
        <w:spacing w:line="276" w:lineRule="auto"/>
        <w:contextualSpacing/>
        <w:rPr>
          <w:rFonts w:eastAsia="Segoe UI"/>
          <w:sz w:val="24"/>
          <w:szCs w:val="24"/>
        </w:rPr>
      </w:pPr>
      <w:r w:rsidRPr="00203DDA">
        <w:rPr>
          <w:rFonts w:eastAsia="Segoe UI"/>
          <w:sz w:val="24"/>
          <w:szCs w:val="24"/>
        </w:rPr>
        <w:t>vendor can receive the detailed requirement of event through the system.</w:t>
      </w:r>
    </w:p>
    <w:p w14:paraId="54CB3A66" w14:textId="77777777" w:rsidR="00A96B8E" w:rsidRPr="00203DDA" w:rsidRDefault="00A96B8E" w:rsidP="003F6D2A">
      <w:pPr>
        <w:pStyle w:val="ListParagraph"/>
        <w:widowControl/>
        <w:numPr>
          <w:ilvl w:val="0"/>
          <w:numId w:val="29"/>
        </w:numPr>
        <w:tabs>
          <w:tab w:val="left" w:pos="0"/>
        </w:tabs>
        <w:suppressAutoHyphens/>
        <w:autoSpaceDE/>
        <w:autoSpaceDN/>
        <w:spacing w:line="276" w:lineRule="auto"/>
        <w:contextualSpacing/>
        <w:rPr>
          <w:rFonts w:eastAsia="Segoe UI"/>
          <w:sz w:val="24"/>
          <w:szCs w:val="24"/>
        </w:rPr>
      </w:pPr>
      <w:r w:rsidRPr="00203DDA">
        <w:rPr>
          <w:rFonts w:eastAsia="Segoe UI"/>
          <w:sz w:val="24"/>
          <w:szCs w:val="24"/>
        </w:rPr>
        <w:t xml:space="preserve">vendor can view the successful event stories through event gallery from the system.  </w:t>
      </w:r>
    </w:p>
    <w:p w14:paraId="138C4408" w14:textId="77777777" w:rsidR="00A96B8E" w:rsidRPr="00203DDA" w:rsidRDefault="00A96B8E" w:rsidP="003F6D2A">
      <w:pPr>
        <w:tabs>
          <w:tab w:val="left" w:pos="0"/>
        </w:tabs>
        <w:suppressAutoHyphens/>
        <w:spacing w:line="276" w:lineRule="auto"/>
        <w:rPr>
          <w:rFonts w:eastAsia="Segoe UI"/>
          <w:sz w:val="24"/>
          <w:szCs w:val="24"/>
        </w:rPr>
      </w:pPr>
    </w:p>
    <w:p w14:paraId="071AACBE" w14:textId="77777777" w:rsidR="00A96B8E" w:rsidRPr="00203DDA" w:rsidRDefault="00A96B8E" w:rsidP="003F6D2A">
      <w:pPr>
        <w:pStyle w:val="ListParagraph"/>
        <w:widowControl/>
        <w:numPr>
          <w:ilvl w:val="0"/>
          <w:numId w:val="30"/>
        </w:numPr>
        <w:tabs>
          <w:tab w:val="left" w:pos="0"/>
        </w:tabs>
        <w:suppressAutoHyphens/>
        <w:autoSpaceDE/>
        <w:autoSpaceDN/>
        <w:spacing w:line="276" w:lineRule="auto"/>
        <w:contextualSpacing/>
        <w:rPr>
          <w:rFonts w:eastAsia="Segoe UI"/>
          <w:b/>
          <w:bCs/>
          <w:sz w:val="24"/>
          <w:szCs w:val="24"/>
        </w:rPr>
      </w:pPr>
      <w:r w:rsidRPr="00203DDA">
        <w:rPr>
          <w:rFonts w:eastAsia="Arial"/>
          <w:b/>
          <w:bCs/>
          <w:sz w:val="24"/>
          <w:szCs w:val="24"/>
        </w:rPr>
        <w:lastRenderedPageBreak/>
        <w:t xml:space="preserve">3.3 </w:t>
      </w:r>
      <w:r w:rsidRPr="00203DDA">
        <w:rPr>
          <w:rFonts w:eastAsia="Trebuchet MS"/>
          <w:b/>
          <w:bCs/>
          <w:sz w:val="24"/>
          <w:szCs w:val="24"/>
        </w:rPr>
        <w:t>Admin Module</w:t>
      </w:r>
    </w:p>
    <w:p w14:paraId="2561B397" w14:textId="77777777" w:rsidR="00A96B8E" w:rsidRPr="00203DDA" w:rsidRDefault="00A96B8E" w:rsidP="003F6D2A">
      <w:pPr>
        <w:pStyle w:val="ListParagraph"/>
        <w:suppressAutoHyphens/>
        <w:spacing w:line="276" w:lineRule="auto"/>
        <w:ind w:left="1440"/>
        <w:rPr>
          <w:rFonts w:eastAsia="Trebuchet MS"/>
          <w:sz w:val="24"/>
          <w:szCs w:val="24"/>
          <w:lang w:val="en-IN"/>
        </w:rPr>
      </w:pPr>
    </w:p>
    <w:p w14:paraId="30337508" w14:textId="77777777" w:rsidR="00A96B8E" w:rsidRPr="00203DDA" w:rsidRDefault="00A96B8E" w:rsidP="003F6D2A">
      <w:pPr>
        <w:pStyle w:val="ListParagraph"/>
        <w:widowControl/>
        <w:numPr>
          <w:ilvl w:val="0"/>
          <w:numId w:val="31"/>
        </w:numPr>
        <w:suppressAutoHyphens/>
        <w:autoSpaceDE/>
        <w:autoSpaceDN/>
        <w:spacing w:line="276" w:lineRule="auto"/>
        <w:contextualSpacing/>
        <w:rPr>
          <w:rFonts w:eastAsia="Trebuchet MS"/>
          <w:sz w:val="24"/>
          <w:szCs w:val="24"/>
        </w:rPr>
      </w:pPr>
      <w:r w:rsidRPr="00203DDA">
        <w:rPr>
          <w:rFonts w:eastAsia="Trebuchet MS"/>
          <w:sz w:val="24"/>
          <w:szCs w:val="24"/>
        </w:rPr>
        <w:t>Admin can view the details of customers and their event requirement.</w:t>
      </w:r>
    </w:p>
    <w:p w14:paraId="411D9131" w14:textId="77777777" w:rsidR="00A96B8E" w:rsidRPr="00203DDA" w:rsidRDefault="00A96B8E" w:rsidP="003F6D2A">
      <w:pPr>
        <w:pStyle w:val="ListParagraph"/>
        <w:widowControl/>
        <w:numPr>
          <w:ilvl w:val="0"/>
          <w:numId w:val="31"/>
        </w:numPr>
        <w:suppressAutoHyphens/>
        <w:autoSpaceDE/>
        <w:autoSpaceDN/>
        <w:spacing w:line="276" w:lineRule="auto"/>
        <w:contextualSpacing/>
        <w:rPr>
          <w:rFonts w:eastAsia="Trebuchet MS"/>
          <w:sz w:val="24"/>
          <w:szCs w:val="24"/>
        </w:rPr>
      </w:pPr>
      <w:r w:rsidRPr="00203DDA">
        <w:rPr>
          <w:rFonts w:eastAsia="Trebuchet MS"/>
          <w:sz w:val="24"/>
          <w:szCs w:val="24"/>
        </w:rPr>
        <w:t>Admin can view the details of vendors and their services.</w:t>
      </w:r>
    </w:p>
    <w:p w14:paraId="2657E41D" w14:textId="77777777" w:rsidR="00A96B8E" w:rsidRPr="00203DDA" w:rsidRDefault="00A96B8E" w:rsidP="003F6D2A">
      <w:pPr>
        <w:pStyle w:val="ListParagraph"/>
        <w:widowControl/>
        <w:numPr>
          <w:ilvl w:val="0"/>
          <w:numId w:val="31"/>
        </w:numPr>
        <w:suppressAutoHyphens/>
        <w:autoSpaceDE/>
        <w:autoSpaceDN/>
        <w:spacing w:line="276" w:lineRule="auto"/>
        <w:contextualSpacing/>
        <w:rPr>
          <w:rFonts w:eastAsia="Trebuchet MS"/>
          <w:sz w:val="24"/>
          <w:szCs w:val="24"/>
        </w:rPr>
      </w:pPr>
      <w:r w:rsidRPr="00203DDA">
        <w:rPr>
          <w:rFonts w:eastAsia="Trebuchet MS"/>
          <w:sz w:val="24"/>
          <w:szCs w:val="24"/>
        </w:rPr>
        <w:t>Admin can confirm and cancel the event request raised by customer.</w:t>
      </w:r>
    </w:p>
    <w:p w14:paraId="14D6E1D0" w14:textId="77777777" w:rsidR="00A96B8E" w:rsidRPr="00203DDA" w:rsidRDefault="00A96B8E" w:rsidP="003F6D2A">
      <w:pPr>
        <w:pStyle w:val="ListParagraph"/>
        <w:widowControl/>
        <w:numPr>
          <w:ilvl w:val="0"/>
          <w:numId w:val="31"/>
        </w:numPr>
        <w:suppressAutoHyphens/>
        <w:autoSpaceDE/>
        <w:autoSpaceDN/>
        <w:spacing w:line="276" w:lineRule="auto"/>
        <w:contextualSpacing/>
        <w:rPr>
          <w:rFonts w:eastAsia="Trebuchet MS"/>
          <w:sz w:val="24"/>
          <w:szCs w:val="24"/>
        </w:rPr>
      </w:pPr>
      <w:r w:rsidRPr="00203DDA">
        <w:rPr>
          <w:rFonts w:eastAsia="Trebuchet MS"/>
          <w:sz w:val="24"/>
          <w:szCs w:val="24"/>
        </w:rPr>
        <w:t>Admin can add or remove the vendors in the system.</w:t>
      </w:r>
    </w:p>
    <w:p w14:paraId="12A1A1A9" w14:textId="77777777" w:rsidR="00A96B8E" w:rsidRPr="00203DDA" w:rsidRDefault="00A96B8E" w:rsidP="003F6D2A">
      <w:pPr>
        <w:pStyle w:val="ListParagraph"/>
        <w:widowControl/>
        <w:numPr>
          <w:ilvl w:val="0"/>
          <w:numId w:val="31"/>
        </w:numPr>
        <w:suppressAutoHyphens/>
        <w:autoSpaceDE/>
        <w:autoSpaceDN/>
        <w:spacing w:line="276" w:lineRule="auto"/>
        <w:contextualSpacing/>
        <w:rPr>
          <w:rFonts w:eastAsia="Trebuchet MS"/>
          <w:sz w:val="24"/>
          <w:szCs w:val="24"/>
        </w:rPr>
      </w:pPr>
      <w:r w:rsidRPr="00203DDA">
        <w:rPr>
          <w:rFonts w:eastAsia="Trebuchet MS"/>
          <w:sz w:val="24"/>
          <w:szCs w:val="24"/>
        </w:rPr>
        <w:t>Admin send event confirmation notification to the customer.</w:t>
      </w:r>
    </w:p>
    <w:p w14:paraId="5DC3939B" w14:textId="77777777" w:rsidR="00A96B8E" w:rsidRDefault="00A96B8E" w:rsidP="003F6D2A">
      <w:pPr>
        <w:tabs>
          <w:tab w:val="left" w:pos="432"/>
        </w:tabs>
        <w:spacing w:line="276" w:lineRule="auto"/>
        <w:rPr>
          <w:b/>
          <w:sz w:val="24"/>
          <w:szCs w:val="24"/>
        </w:rPr>
      </w:pPr>
    </w:p>
    <w:p w14:paraId="47F6CAEA" w14:textId="77777777" w:rsidR="00AF30BF" w:rsidRDefault="00AF30BF" w:rsidP="003F6D2A">
      <w:pPr>
        <w:tabs>
          <w:tab w:val="left" w:pos="432"/>
        </w:tabs>
        <w:spacing w:line="276" w:lineRule="auto"/>
        <w:rPr>
          <w:b/>
          <w:sz w:val="24"/>
          <w:szCs w:val="24"/>
        </w:rPr>
      </w:pPr>
    </w:p>
    <w:p w14:paraId="7FD68DEB" w14:textId="77777777" w:rsidR="00AF30BF" w:rsidRDefault="00AF30BF" w:rsidP="003F6D2A">
      <w:pPr>
        <w:tabs>
          <w:tab w:val="left" w:pos="432"/>
        </w:tabs>
        <w:spacing w:line="276" w:lineRule="auto"/>
        <w:rPr>
          <w:b/>
          <w:sz w:val="24"/>
          <w:szCs w:val="24"/>
        </w:rPr>
      </w:pPr>
    </w:p>
    <w:p w14:paraId="1AFFD8EE" w14:textId="77777777" w:rsidR="00AF30BF" w:rsidRPr="00203DDA" w:rsidRDefault="00AF30BF" w:rsidP="003F6D2A">
      <w:pPr>
        <w:tabs>
          <w:tab w:val="left" w:pos="432"/>
        </w:tabs>
        <w:spacing w:line="276" w:lineRule="auto"/>
        <w:rPr>
          <w:b/>
          <w:sz w:val="24"/>
          <w:szCs w:val="24"/>
        </w:rPr>
      </w:pPr>
    </w:p>
    <w:p w14:paraId="33027887" w14:textId="082244CF" w:rsidR="00A96B8E" w:rsidRPr="00E960EC" w:rsidRDefault="00A96B8E" w:rsidP="00E960EC">
      <w:pPr>
        <w:pStyle w:val="ListParagraph"/>
        <w:numPr>
          <w:ilvl w:val="0"/>
          <w:numId w:val="1"/>
        </w:numPr>
        <w:tabs>
          <w:tab w:val="left" w:pos="432"/>
        </w:tabs>
        <w:spacing w:line="276" w:lineRule="auto"/>
        <w:rPr>
          <w:b/>
          <w:sz w:val="24"/>
          <w:szCs w:val="24"/>
          <w:u w:val="single"/>
        </w:rPr>
      </w:pPr>
      <w:r w:rsidRPr="00E960EC">
        <w:rPr>
          <w:b/>
          <w:sz w:val="24"/>
          <w:szCs w:val="24"/>
          <w:u w:val="single"/>
        </w:rPr>
        <w:t xml:space="preserve">Non-functional Requirements </w:t>
      </w:r>
    </w:p>
    <w:p w14:paraId="3013F171" w14:textId="77777777" w:rsidR="00E960EC" w:rsidRPr="00E960EC" w:rsidRDefault="00E960EC" w:rsidP="00E960EC">
      <w:pPr>
        <w:pStyle w:val="ListParagraph"/>
        <w:tabs>
          <w:tab w:val="left" w:pos="432"/>
        </w:tabs>
        <w:spacing w:line="276" w:lineRule="auto"/>
        <w:ind w:left="420" w:firstLine="0"/>
        <w:rPr>
          <w:b/>
          <w:sz w:val="24"/>
          <w:szCs w:val="24"/>
          <w:u w:val="single"/>
        </w:rPr>
      </w:pPr>
    </w:p>
    <w:p w14:paraId="00D69702" w14:textId="77777777" w:rsidR="00A96B8E" w:rsidRPr="00203DDA" w:rsidRDefault="00A96B8E" w:rsidP="003F6D2A">
      <w:pPr>
        <w:widowControl/>
        <w:numPr>
          <w:ilvl w:val="0"/>
          <w:numId w:val="32"/>
        </w:numPr>
        <w:tabs>
          <w:tab w:val="left" w:pos="720"/>
        </w:tabs>
        <w:suppressAutoHyphens/>
        <w:autoSpaceDE/>
        <w:autoSpaceDN/>
        <w:spacing w:after="120" w:line="276" w:lineRule="auto"/>
        <w:rPr>
          <w:rFonts w:eastAsia="Segoe UI"/>
          <w:sz w:val="24"/>
          <w:szCs w:val="24"/>
        </w:rPr>
      </w:pPr>
      <w:r w:rsidRPr="00203DDA">
        <w:rPr>
          <w:rFonts w:eastAsia="Segoe UI"/>
          <w:sz w:val="24"/>
          <w:szCs w:val="24"/>
        </w:rPr>
        <w:t xml:space="preserve">The website should use professional design, look and feel and </w:t>
      </w:r>
      <w:proofErr w:type="spellStart"/>
      <w:r w:rsidRPr="00203DDA">
        <w:rPr>
          <w:rFonts w:eastAsia="Segoe UI"/>
          <w:sz w:val="24"/>
          <w:szCs w:val="24"/>
        </w:rPr>
        <w:t>colour</w:t>
      </w:r>
      <w:proofErr w:type="spellEnd"/>
      <w:r w:rsidRPr="00203DDA">
        <w:rPr>
          <w:rFonts w:eastAsia="Segoe UI"/>
          <w:sz w:val="24"/>
          <w:szCs w:val="24"/>
        </w:rPr>
        <w:t xml:space="preserve"> scheme.</w:t>
      </w:r>
    </w:p>
    <w:p w14:paraId="436BD189" w14:textId="77777777" w:rsidR="00A96B8E" w:rsidRPr="00203DDA" w:rsidRDefault="00A96B8E" w:rsidP="003F6D2A">
      <w:pPr>
        <w:widowControl/>
        <w:numPr>
          <w:ilvl w:val="0"/>
          <w:numId w:val="32"/>
        </w:numPr>
        <w:tabs>
          <w:tab w:val="left" w:pos="720"/>
        </w:tabs>
        <w:suppressAutoHyphens/>
        <w:autoSpaceDE/>
        <w:autoSpaceDN/>
        <w:spacing w:after="120" w:line="276" w:lineRule="auto"/>
        <w:rPr>
          <w:rFonts w:eastAsia="Segoe UI"/>
          <w:sz w:val="24"/>
          <w:szCs w:val="24"/>
        </w:rPr>
      </w:pPr>
      <w:r w:rsidRPr="00203DDA">
        <w:rPr>
          <w:rFonts w:eastAsia="Segoe UI"/>
          <w:sz w:val="24"/>
          <w:szCs w:val="24"/>
        </w:rPr>
        <w:t xml:space="preserve">Users will have no limitations for accessing the application through Internet. The portal being an internet application, it is difficult specify exact number of visitor or users. Hence we will target the system to support between 5 and 10 million users on launch of phase 1. </w:t>
      </w:r>
    </w:p>
    <w:p w14:paraId="1A525C40" w14:textId="77777777" w:rsidR="00A96B8E" w:rsidRPr="00203DDA" w:rsidRDefault="00A96B8E" w:rsidP="003F6D2A">
      <w:pPr>
        <w:widowControl/>
        <w:numPr>
          <w:ilvl w:val="0"/>
          <w:numId w:val="32"/>
        </w:numPr>
        <w:tabs>
          <w:tab w:val="left" w:pos="720"/>
        </w:tabs>
        <w:suppressAutoHyphens/>
        <w:autoSpaceDE/>
        <w:autoSpaceDN/>
        <w:spacing w:after="120" w:line="276" w:lineRule="auto"/>
        <w:rPr>
          <w:rFonts w:eastAsia="Segoe UI"/>
          <w:sz w:val="24"/>
          <w:szCs w:val="24"/>
        </w:rPr>
      </w:pPr>
      <w:r w:rsidRPr="00203DDA">
        <w:rPr>
          <w:rFonts w:eastAsia="Segoe UI"/>
          <w:sz w:val="24"/>
          <w:szCs w:val="24"/>
        </w:rPr>
        <w:t>Being a public website, the site must follow general usability guidelines for menus, navigation, colors, links and other actions provided on the screens.</w:t>
      </w:r>
    </w:p>
    <w:p w14:paraId="64A9BC45" w14:textId="77777777" w:rsidR="00A96B8E" w:rsidRPr="00203DDA" w:rsidRDefault="00A96B8E" w:rsidP="003F6D2A">
      <w:pPr>
        <w:widowControl/>
        <w:numPr>
          <w:ilvl w:val="0"/>
          <w:numId w:val="32"/>
        </w:numPr>
        <w:tabs>
          <w:tab w:val="left" w:pos="720"/>
        </w:tabs>
        <w:suppressAutoHyphens/>
        <w:autoSpaceDE/>
        <w:autoSpaceDN/>
        <w:spacing w:after="120" w:line="276" w:lineRule="auto"/>
        <w:rPr>
          <w:rFonts w:eastAsia="Segoe UI"/>
          <w:sz w:val="24"/>
          <w:szCs w:val="24"/>
        </w:rPr>
      </w:pPr>
      <w:r w:rsidRPr="00203DDA">
        <w:rPr>
          <w:rFonts w:eastAsia="Segoe UI"/>
          <w:sz w:val="24"/>
          <w:szCs w:val="24"/>
        </w:rPr>
        <w:t>The system should be designed in such a manner that user will be able to complete tasks in minimum number of steps.</w:t>
      </w:r>
    </w:p>
    <w:p w14:paraId="5EA885AC" w14:textId="77777777" w:rsidR="00A96B8E" w:rsidRPr="00203DDA" w:rsidRDefault="00A96B8E" w:rsidP="003F6D2A">
      <w:pPr>
        <w:suppressAutoHyphens/>
        <w:spacing w:after="120" w:line="276" w:lineRule="auto"/>
        <w:rPr>
          <w:rFonts w:eastAsia="Segoe UI"/>
          <w:sz w:val="24"/>
          <w:szCs w:val="24"/>
        </w:rPr>
      </w:pPr>
    </w:p>
    <w:p w14:paraId="183A1AD4" w14:textId="77777777" w:rsidR="00A96B8E" w:rsidRPr="00203DDA" w:rsidRDefault="00A96B8E" w:rsidP="003F6D2A">
      <w:pPr>
        <w:pStyle w:val="BodyText"/>
        <w:spacing w:line="276" w:lineRule="auto"/>
        <w:ind w:right="110"/>
        <w:jc w:val="both"/>
      </w:pPr>
    </w:p>
    <w:p w14:paraId="68DB936C" w14:textId="77777777" w:rsidR="00A96B8E" w:rsidRPr="00203DDA" w:rsidRDefault="00A96B8E" w:rsidP="003F6D2A">
      <w:pPr>
        <w:pStyle w:val="BodyText"/>
        <w:spacing w:line="276" w:lineRule="auto"/>
        <w:ind w:right="110"/>
        <w:jc w:val="both"/>
      </w:pPr>
    </w:p>
    <w:p w14:paraId="641405B0" w14:textId="77777777" w:rsidR="00A96B8E" w:rsidRPr="00203DDA" w:rsidRDefault="00A96B8E" w:rsidP="003F6D2A">
      <w:pPr>
        <w:pStyle w:val="BodyText"/>
        <w:spacing w:line="276" w:lineRule="auto"/>
        <w:ind w:right="110"/>
        <w:jc w:val="both"/>
      </w:pPr>
    </w:p>
    <w:p w14:paraId="63A4EACE" w14:textId="77777777" w:rsidR="00A96B8E" w:rsidRPr="00203DDA" w:rsidRDefault="00A96B8E" w:rsidP="003F6D2A">
      <w:pPr>
        <w:pStyle w:val="BodyText"/>
        <w:spacing w:line="276" w:lineRule="auto"/>
        <w:ind w:right="110"/>
        <w:jc w:val="both"/>
      </w:pPr>
    </w:p>
    <w:p w14:paraId="0D0EB412" w14:textId="77777777" w:rsidR="00A96B8E" w:rsidRPr="00203DDA" w:rsidRDefault="00A96B8E" w:rsidP="003F6D2A">
      <w:pPr>
        <w:pStyle w:val="BodyText"/>
        <w:spacing w:line="276" w:lineRule="auto"/>
        <w:ind w:right="110"/>
        <w:jc w:val="both"/>
      </w:pPr>
    </w:p>
    <w:p w14:paraId="2243F597" w14:textId="77777777" w:rsidR="00A96B8E" w:rsidRPr="00203DDA" w:rsidRDefault="00A96B8E" w:rsidP="003F6D2A">
      <w:pPr>
        <w:pStyle w:val="BodyText"/>
        <w:spacing w:line="276" w:lineRule="auto"/>
        <w:ind w:right="110"/>
        <w:jc w:val="both"/>
      </w:pPr>
    </w:p>
    <w:p w14:paraId="16275296" w14:textId="77777777" w:rsidR="00A96B8E" w:rsidRPr="00203DDA" w:rsidRDefault="00A96B8E" w:rsidP="003F6D2A">
      <w:pPr>
        <w:pStyle w:val="BodyText"/>
        <w:spacing w:line="276" w:lineRule="auto"/>
        <w:ind w:right="110"/>
        <w:jc w:val="both"/>
      </w:pPr>
    </w:p>
    <w:p w14:paraId="49A37BAE" w14:textId="77777777" w:rsidR="00A96B8E" w:rsidRPr="00203DDA" w:rsidRDefault="00A96B8E" w:rsidP="003F6D2A">
      <w:pPr>
        <w:pStyle w:val="BodyText"/>
        <w:spacing w:line="276" w:lineRule="auto"/>
        <w:ind w:right="110"/>
        <w:jc w:val="both"/>
      </w:pPr>
    </w:p>
    <w:p w14:paraId="07F2EBBE" w14:textId="77777777" w:rsidR="00A96B8E" w:rsidRPr="00203DDA" w:rsidRDefault="00A96B8E" w:rsidP="003F6D2A">
      <w:pPr>
        <w:pStyle w:val="BodyText"/>
        <w:spacing w:line="276" w:lineRule="auto"/>
        <w:ind w:right="110"/>
        <w:jc w:val="both"/>
      </w:pPr>
    </w:p>
    <w:p w14:paraId="0088B728" w14:textId="77777777" w:rsidR="00A96B8E" w:rsidRPr="00203DDA" w:rsidRDefault="00A96B8E" w:rsidP="003F6D2A">
      <w:pPr>
        <w:pStyle w:val="BodyText"/>
        <w:spacing w:line="276" w:lineRule="auto"/>
        <w:ind w:right="110"/>
        <w:jc w:val="both"/>
      </w:pPr>
    </w:p>
    <w:p w14:paraId="1C9961AD" w14:textId="77777777" w:rsidR="00A96B8E" w:rsidRPr="00203DDA" w:rsidRDefault="00A96B8E" w:rsidP="003F6D2A">
      <w:pPr>
        <w:pStyle w:val="BodyText"/>
        <w:spacing w:line="276" w:lineRule="auto"/>
        <w:ind w:right="110"/>
        <w:jc w:val="both"/>
      </w:pPr>
    </w:p>
    <w:p w14:paraId="57FE9206" w14:textId="77777777" w:rsidR="001D014B" w:rsidRPr="00203DDA" w:rsidRDefault="00E800BD" w:rsidP="003F6D2A">
      <w:pPr>
        <w:widowControl/>
        <w:autoSpaceDE/>
        <w:autoSpaceDN/>
        <w:spacing w:after="160" w:line="276" w:lineRule="auto"/>
        <w:rPr>
          <w:sz w:val="24"/>
          <w:szCs w:val="24"/>
        </w:rPr>
      </w:pPr>
      <w:r w:rsidRPr="00203DDA">
        <w:rPr>
          <w:sz w:val="24"/>
          <w:szCs w:val="24"/>
        </w:rPr>
        <w:br w:type="page"/>
      </w:r>
    </w:p>
    <w:p w14:paraId="5C34E6F1" w14:textId="77777777" w:rsidR="005B6B59" w:rsidRPr="00203DDA" w:rsidRDefault="005B6B59" w:rsidP="003F6D2A">
      <w:pPr>
        <w:pStyle w:val="Heading2"/>
        <w:tabs>
          <w:tab w:val="left" w:pos="1046"/>
        </w:tabs>
        <w:spacing w:before="168" w:line="276" w:lineRule="auto"/>
        <w:ind w:left="0"/>
      </w:pPr>
    </w:p>
    <w:p w14:paraId="748C8191" w14:textId="77777777" w:rsidR="0074008B" w:rsidRPr="00203DDA" w:rsidRDefault="00531A8C" w:rsidP="003F6D2A">
      <w:pPr>
        <w:pStyle w:val="Heading2"/>
        <w:tabs>
          <w:tab w:val="left" w:pos="1046"/>
        </w:tabs>
        <w:spacing w:before="168" w:line="276" w:lineRule="auto"/>
        <w:ind w:left="0"/>
      </w:pPr>
      <w:r w:rsidRPr="00203DDA">
        <w:t>5. Use</w:t>
      </w:r>
      <w:r w:rsidR="0074008B" w:rsidRPr="00203DDA">
        <w:t>-Case</w:t>
      </w:r>
      <w:r w:rsidR="00644762" w:rsidRPr="00203DDA">
        <w:t xml:space="preserve"> </w:t>
      </w:r>
      <w:r w:rsidR="0074008B" w:rsidRPr="00203DDA">
        <w:t>Diagram</w:t>
      </w:r>
    </w:p>
    <w:p w14:paraId="4D538598" w14:textId="77777777" w:rsidR="0074008B" w:rsidRPr="00203DDA" w:rsidRDefault="0074008B" w:rsidP="003F6D2A">
      <w:pPr>
        <w:spacing w:line="276" w:lineRule="auto"/>
        <w:rPr>
          <w:sz w:val="24"/>
          <w:szCs w:val="24"/>
        </w:rPr>
      </w:pPr>
    </w:p>
    <w:p w14:paraId="1839040B" w14:textId="6A87CE26" w:rsidR="0074008B" w:rsidRPr="00203DDA" w:rsidRDefault="005B6B59" w:rsidP="003F6D2A">
      <w:pPr>
        <w:spacing w:line="276" w:lineRule="auto"/>
        <w:rPr>
          <w:b/>
          <w:sz w:val="24"/>
          <w:szCs w:val="24"/>
        </w:rPr>
      </w:pPr>
      <w:r w:rsidRPr="00203DDA">
        <w:rPr>
          <w:b/>
          <w:sz w:val="24"/>
          <w:szCs w:val="24"/>
        </w:rPr>
        <w:t>5</w:t>
      </w:r>
      <w:r w:rsidR="00DC004E" w:rsidRPr="00203DDA">
        <w:rPr>
          <w:b/>
          <w:sz w:val="24"/>
          <w:szCs w:val="24"/>
        </w:rPr>
        <w:t xml:space="preserve">.1 </w:t>
      </w:r>
      <w:r w:rsidR="00CE14F6" w:rsidRPr="00203DDA">
        <w:rPr>
          <w:b/>
          <w:sz w:val="24"/>
          <w:szCs w:val="24"/>
        </w:rPr>
        <w:t>Customer</w:t>
      </w:r>
      <w:r w:rsidR="0074008B" w:rsidRPr="00203DDA">
        <w:rPr>
          <w:b/>
          <w:sz w:val="24"/>
          <w:szCs w:val="24"/>
        </w:rPr>
        <w:t>:</w:t>
      </w:r>
    </w:p>
    <w:p w14:paraId="5E5CDC15" w14:textId="77777777" w:rsidR="0074008B" w:rsidRPr="00203DDA" w:rsidRDefault="0074008B" w:rsidP="003F6D2A">
      <w:pPr>
        <w:pStyle w:val="BodyText"/>
        <w:spacing w:line="276" w:lineRule="auto"/>
        <w:rPr>
          <w:b/>
        </w:rPr>
      </w:pPr>
    </w:p>
    <w:p w14:paraId="2B73F369" w14:textId="77777777" w:rsidR="0074008B" w:rsidRPr="00203DDA" w:rsidRDefault="0074008B" w:rsidP="003F6D2A">
      <w:pPr>
        <w:pStyle w:val="BodyText"/>
        <w:spacing w:line="276" w:lineRule="auto"/>
        <w:rPr>
          <w:b/>
        </w:rPr>
      </w:pPr>
    </w:p>
    <w:p w14:paraId="1A4DDE8F" w14:textId="512D7226" w:rsidR="0074008B" w:rsidRPr="00203DDA" w:rsidRDefault="00C26D22" w:rsidP="003F6D2A">
      <w:pPr>
        <w:pStyle w:val="BodyText"/>
        <w:spacing w:line="276" w:lineRule="auto"/>
        <w:rPr>
          <w:b/>
        </w:rPr>
      </w:pPr>
      <w:r w:rsidRPr="00203DDA">
        <w:rPr>
          <w:noProof/>
        </w:rPr>
        <w:drawing>
          <wp:inline distT="0" distB="0" distL="0" distR="0" wp14:anchorId="578104C7" wp14:editId="42C18F19">
            <wp:extent cx="6821365" cy="4364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5365" cy="4386160"/>
                    </a:xfrm>
                    <a:prstGeom prst="rect">
                      <a:avLst/>
                    </a:prstGeom>
                    <a:noFill/>
                    <a:ln>
                      <a:noFill/>
                    </a:ln>
                  </pic:spPr>
                </pic:pic>
              </a:graphicData>
            </a:graphic>
          </wp:inline>
        </w:drawing>
      </w:r>
    </w:p>
    <w:p w14:paraId="385FDE81" w14:textId="77777777" w:rsidR="0074008B" w:rsidRPr="00203DDA" w:rsidRDefault="0074008B" w:rsidP="003F6D2A">
      <w:pPr>
        <w:pStyle w:val="BodyText"/>
        <w:spacing w:line="276" w:lineRule="auto"/>
        <w:rPr>
          <w:b/>
        </w:rPr>
      </w:pPr>
    </w:p>
    <w:p w14:paraId="50E7CA70" w14:textId="64DBF997" w:rsidR="0074008B" w:rsidRPr="00203DDA" w:rsidRDefault="0074008B" w:rsidP="003F6D2A">
      <w:pPr>
        <w:pStyle w:val="BodyText"/>
        <w:spacing w:before="34" w:line="276" w:lineRule="auto"/>
        <w:ind w:left="2160" w:firstLine="720"/>
      </w:pPr>
      <w:r w:rsidRPr="00203DDA">
        <w:t xml:space="preserve">Fig. Use-Case Diagram for </w:t>
      </w:r>
      <w:r w:rsidR="00C26D22" w:rsidRPr="00203DDA">
        <w:t>Customer</w:t>
      </w:r>
    </w:p>
    <w:p w14:paraId="674E00C7" w14:textId="77777777" w:rsidR="0074008B" w:rsidRPr="00203DDA" w:rsidRDefault="0074008B" w:rsidP="003F6D2A">
      <w:pPr>
        <w:spacing w:line="276" w:lineRule="auto"/>
        <w:rPr>
          <w:sz w:val="24"/>
          <w:szCs w:val="24"/>
        </w:rPr>
        <w:sectPr w:rsidR="0074008B" w:rsidRPr="00203DDA">
          <w:footerReference w:type="default" r:id="rId14"/>
          <w:pgSz w:w="11900" w:h="16840"/>
          <w:pgMar w:top="1320" w:right="1020" w:bottom="1220" w:left="1340" w:header="720" w:footer="1034" w:gutter="0"/>
          <w:cols w:space="720"/>
        </w:sectPr>
      </w:pPr>
    </w:p>
    <w:p w14:paraId="3680C72F" w14:textId="77777777" w:rsidR="001F55F9" w:rsidRPr="00203DDA" w:rsidRDefault="001F55F9" w:rsidP="003F6D2A">
      <w:pPr>
        <w:spacing w:line="276" w:lineRule="auto"/>
        <w:rPr>
          <w:sz w:val="24"/>
          <w:szCs w:val="24"/>
        </w:rPr>
      </w:pPr>
    </w:p>
    <w:p w14:paraId="05661757" w14:textId="50CDD843" w:rsidR="007A12C5" w:rsidRPr="00203DDA" w:rsidRDefault="005B6B59" w:rsidP="003F6D2A">
      <w:pPr>
        <w:pStyle w:val="Heading2"/>
        <w:spacing w:before="86" w:line="276" w:lineRule="auto"/>
      </w:pPr>
      <w:r w:rsidRPr="00203DDA">
        <w:t>5</w:t>
      </w:r>
      <w:r w:rsidR="00DC004E" w:rsidRPr="00203DDA">
        <w:t>.2</w:t>
      </w:r>
      <w:r w:rsidR="004E6F0D" w:rsidRPr="00203DDA">
        <w:t xml:space="preserve"> </w:t>
      </w:r>
      <w:r w:rsidR="00CE14F6" w:rsidRPr="00203DDA">
        <w:t>Vendor</w:t>
      </w:r>
      <w:r w:rsidR="007A12C5" w:rsidRPr="00203DDA">
        <w:t>:</w:t>
      </w:r>
    </w:p>
    <w:p w14:paraId="389A2019" w14:textId="77777777" w:rsidR="007A12C5" w:rsidRPr="00203DDA" w:rsidRDefault="007A12C5" w:rsidP="003F6D2A">
      <w:pPr>
        <w:pStyle w:val="BodyText"/>
        <w:spacing w:line="276" w:lineRule="auto"/>
        <w:rPr>
          <w:b/>
        </w:rPr>
      </w:pPr>
    </w:p>
    <w:p w14:paraId="0BCE4177" w14:textId="77777777" w:rsidR="007A12C5" w:rsidRPr="00203DDA" w:rsidRDefault="007A12C5" w:rsidP="003F6D2A">
      <w:pPr>
        <w:pStyle w:val="BodyText"/>
        <w:spacing w:line="276" w:lineRule="auto"/>
        <w:rPr>
          <w:b/>
        </w:rPr>
      </w:pPr>
    </w:p>
    <w:p w14:paraId="02B238AB" w14:textId="5C4FCCBC" w:rsidR="007A12C5" w:rsidRPr="00203DDA" w:rsidRDefault="00C26D22" w:rsidP="003F6D2A">
      <w:pPr>
        <w:pStyle w:val="BodyText"/>
        <w:spacing w:before="8" w:line="276" w:lineRule="auto"/>
        <w:rPr>
          <w:b/>
        </w:rPr>
      </w:pPr>
      <w:r w:rsidRPr="00203DDA">
        <w:rPr>
          <w:noProof/>
        </w:rPr>
        <w:drawing>
          <wp:inline distT="0" distB="0" distL="0" distR="0" wp14:anchorId="7C6E1E76" wp14:editId="0A8BF9CC">
            <wp:extent cx="6607175" cy="466591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61841" cy="4704516"/>
                    </a:xfrm>
                    <a:prstGeom prst="rect">
                      <a:avLst/>
                    </a:prstGeom>
                    <a:noFill/>
                    <a:ln>
                      <a:noFill/>
                    </a:ln>
                  </pic:spPr>
                </pic:pic>
              </a:graphicData>
            </a:graphic>
          </wp:inline>
        </w:drawing>
      </w:r>
    </w:p>
    <w:p w14:paraId="0A34A1B6" w14:textId="77777777" w:rsidR="007A12C5" w:rsidRPr="00203DDA" w:rsidRDefault="007A12C5" w:rsidP="003F6D2A">
      <w:pPr>
        <w:pStyle w:val="BodyText"/>
        <w:spacing w:before="1" w:line="276" w:lineRule="auto"/>
        <w:rPr>
          <w:b/>
        </w:rPr>
      </w:pPr>
    </w:p>
    <w:p w14:paraId="202C6F54" w14:textId="5DD284E3" w:rsidR="007A12C5" w:rsidRPr="00203DDA" w:rsidRDefault="007A12C5" w:rsidP="003F6D2A">
      <w:pPr>
        <w:pStyle w:val="BodyText"/>
        <w:spacing w:before="90" w:line="276" w:lineRule="auto"/>
        <w:ind w:left="1932" w:right="2424"/>
        <w:jc w:val="center"/>
      </w:pPr>
      <w:r w:rsidRPr="00203DDA">
        <w:t xml:space="preserve">Fig. Use-Case Diagram for </w:t>
      </w:r>
      <w:r w:rsidR="00C26D22" w:rsidRPr="00203DDA">
        <w:t>Vendor</w:t>
      </w:r>
    </w:p>
    <w:p w14:paraId="63B7BA6D" w14:textId="77777777" w:rsidR="007A12C5" w:rsidRPr="00203DDA" w:rsidRDefault="007A12C5" w:rsidP="003F6D2A">
      <w:pPr>
        <w:spacing w:line="276" w:lineRule="auto"/>
        <w:rPr>
          <w:sz w:val="24"/>
          <w:szCs w:val="24"/>
        </w:rPr>
      </w:pPr>
      <w:r w:rsidRPr="00203DDA">
        <w:rPr>
          <w:sz w:val="24"/>
          <w:szCs w:val="24"/>
        </w:rPr>
        <w:br/>
      </w:r>
      <w:r w:rsidRPr="00203DDA">
        <w:rPr>
          <w:sz w:val="24"/>
          <w:szCs w:val="24"/>
        </w:rPr>
        <w:br/>
      </w:r>
      <w:r w:rsidRPr="00203DDA">
        <w:rPr>
          <w:sz w:val="24"/>
          <w:szCs w:val="24"/>
        </w:rPr>
        <w:br/>
      </w:r>
    </w:p>
    <w:p w14:paraId="1A77DF26" w14:textId="77777777" w:rsidR="007A12C5" w:rsidRPr="00203DDA" w:rsidRDefault="007A12C5" w:rsidP="003F6D2A">
      <w:pPr>
        <w:widowControl/>
        <w:autoSpaceDE/>
        <w:autoSpaceDN/>
        <w:spacing w:after="160" w:line="276" w:lineRule="auto"/>
        <w:rPr>
          <w:sz w:val="24"/>
          <w:szCs w:val="24"/>
        </w:rPr>
      </w:pPr>
      <w:r w:rsidRPr="00203DDA">
        <w:rPr>
          <w:sz w:val="24"/>
          <w:szCs w:val="24"/>
        </w:rPr>
        <w:br w:type="page"/>
      </w:r>
    </w:p>
    <w:p w14:paraId="03B8740C" w14:textId="4D27344A" w:rsidR="001F55F9" w:rsidRPr="00203DDA" w:rsidRDefault="005B6B59" w:rsidP="003F6D2A">
      <w:pPr>
        <w:spacing w:line="276" w:lineRule="auto"/>
        <w:rPr>
          <w:noProof/>
          <w:sz w:val="24"/>
          <w:szCs w:val="24"/>
          <w:lang w:bidi="ar-SA"/>
        </w:rPr>
      </w:pPr>
      <w:r w:rsidRPr="00203DDA">
        <w:rPr>
          <w:b/>
          <w:bCs/>
          <w:sz w:val="24"/>
          <w:szCs w:val="24"/>
        </w:rPr>
        <w:lastRenderedPageBreak/>
        <w:t>5</w:t>
      </w:r>
      <w:r w:rsidR="00DC004E" w:rsidRPr="00203DDA">
        <w:rPr>
          <w:b/>
          <w:bCs/>
          <w:sz w:val="24"/>
          <w:szCs w:val="24"/>
        </w:rPr>
        <w:t>.3</w:t>
      </w:r>
      <w:r w:rsidR="00126F98" w:rsidRPr="00203DDA">
        <w:rPr>
          <w:b/>
          <w:bCs/>
          <w:sz w:val="24"/>
          <w:szCs w:val="24"/>
        </w:rPr>
        <w:t xml:space="preserve"> </w:t>
      </w:r>
      <w:r w:rsidR="00CE14F6" w:rsidRPr="00203DDA">
        <w:rPr>
          <w:b/>
          <w:bCs/>
          <w:sz w:val="24"/>
          <w:szCs w:val="24"/>
        </w:rPr>
        <w:t>Admin</w:t>
      </w:r>
      <w:r w:rsidR="007A12C5" w:rsidRPr="00203DDA">
        <w:rPr>
          <w:b/>
          <w:bCs/>
          <w:sz w:val="24"/>
          <w:szCs w:val="24"/>
        </w:rPr>
        <w:t>:</w:t>
      </w:r>
      <w:r w:rsidR="007A12C5" w:rsidRPr="00203DDA">
        <w:rPr>
          <w:sz w:val="24"/>
          <w:szCs w:val="24"/>
        </w:rPr>
        <w:br/>
      </w:r>
    </w:p>
    <w:p w14:paraId="006B0F53" w14:textId="77777777" w:rsidR="00126F98" w:rsidRPr="00203DDA" w:rsidRDefault="00126F98" w:rsidP="003F6D2A">
      <w:pPr>
        <w:spacing w:line="276" w:lineRule="auto"/>
        <w:rPr>
          <w:noProof/>
          <w:sz w:val="24"/>
          <w:szCs w:val="24"/>
          <w:lang w:bidi="ar-SA"/>
        </w:rPr>
      </w:pPr>
    </w:p>
    <w:p w14:paraId="1BB640BB" w14:textId="422D7C64" w:rsidR="00126F98" w:rsidRPr="00203DDA" w:rsidRDefault="00C26D22" w:rsidP="003F6D2A">
      <w:pPr>
        <w:spacing w:line="276" w:lineRule="auto"/>
        <w:rPr>
          <w:sz w:val="24"/>
          <w:szCs w:val="24"/>
        </w:rPr>
      </w:pPr>
      <w:r w:rsidRPr="00203DDA">
        <w:rPr>
          <w:noProof/>
          <w:sz w:val="24"/>
          <w:szCs w:val="24"/>
        </w:rPr>
        <w:drawing>
          <wp:inline distT="0" distB="0" distL="0" distR="0" wp14:anchorId="0FB5DE0B" wp14:editId="2C7E3820">
            <wp:extent cx="6727018" cy="449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3696" cy="4522228"/>
                    </a:xfrm>
                    <a:prstGeom prst="rect">
                      <a:avLst/>
                    </a:prstGeom>
                    <a:noFill/>
                    <a:ln>
                      <a:noFill/>
                    </a:ln>
                  </pic:spPr>
                </pic:pic>
              </a:graphicData>
            </a:graphic>
          </wp:inline>
        </w:drawing>
      </w:r>
    </w:p>
    <w:p w14:paraId="5648AF86" w14:textId="5718EC54" w:rsidR="007A12C5" w:rsidRPr="00203DDA" w:rsidRDefault="007A12C5" w:rsidP="003F6D2A">
      <w:pPr>
        <w:pStyle w:val="BodyText"/>
        <w:spacing w:before="90" w:line="276" w:lineRule="auto"/>
        <w:ind w:left="1932" w:right="2424"/>
        <w:jc w:val="center"/>
      </w:pPr>
      <w:r w:rsidRPr="00203DDA">
        <w:t xml:space="preserve">Fig. Use-Case Diagram for </w:t>
      </w:r>
      <w:r w:rsidR="00C26D22" w:rsidRPr="00203DDA">
        <w:t>Admin</w:t>
      </w:r>
    </w:p>
    <w:p w14:paraId="3D82863D" w14:textId="77777777" w:rsidR="007A12C5" w:rsidRPr="00203DDA" w:rsidRDefault="007A12C5" w:rsidP="003F6D2A">
      <w:pPr>
        <w:spacing w:line="276" w:lineRule="auto"/>
        <w:rPr>
          <w:sz w:val="24"/>
          <w:szCs w:val="24"/>
        </w:rPr>
      </w:pPr>
    </w:p>
    <w:p w14:paraId="5364B4D7" w14:textId="77777777" w:rsidR="007A12C5" w:rsidRPr="00203DDA" w:rsidRDefault="007A12C5" w:rsidP="003F6D2A">
      <w:pPr>
        <w:pStyle w:val="BodyText"/>
        <w:spacing w:before="1" w:line="276" w:lineRule="auto"/>
        <w:rPr>
          <w:b/>
        </w:rPr>
      </w:pPr>
    </w:p>
    <w:p w14:paraId="597A7E69" w14:textId="77777777" w:rsidR="007A12C5" w:rsidRPr="00203DDA" w:rsidRDefault="007A12C5" w:rsidP="003F6D2A">
      <w:pPr>
        <w:pStyle w:val="BodyText"/>
        <w:spacing w:before="90" w:line="276" w:lineRule="auto"/>
        <w:ind w:left="1932" w:right="2424"/>
        <w:jc w:val="center"/>
      </w:pPr>
    </w:p>
    <w:p w14:paraId="66B18F86" w14:textId="2F69D5E7" w:rsidR="007A12C5" w:rsidRPr="00E960EC" w:rsidRDefault="007A12C5" w:rsidP="00E960EC">
      <w:pPr>
        <w:widowControl/>
        <w:autoSpaceDE/>
        <w:autoSpaceDN/>
        <w:spacing w:after="160" w:line="276" w:lineRule="auto"/>
        <w:rPr>
          <w:sz w:val="24"/>
          <w:szCs w:val="24"/>
        </w:rPr>
      </w:pPr>
      <w:r w:rsidRPr="00203DDA">
        <w:rPr>
          <w:sz w:val="24"/>
          <w:szCs w:val="24"/>
        </w:rPr>
        <w:br w:type="page"/>
      </w:r>
    </w:p>
    <w:p w14:paraId="52753395" w14:textId="53E4F8AD" w:rsidR="00101CA2" w:rsidRDefault="005B6B59" w:rsidP="00E960EC">
      <w:pPr>
        <w:tabs>
          <w:tab w:val="left" w:pos="840"/>
          <w:tab w:val="left" w:pos="841"/>
        </w:tabs>
        <w:spacing w:before="59" w:line="276" w:lineRule="auto"/>
        <w:rPr>
          <w:b/>
          <w:sz w:val="24"/>
          <w:szCs w:val="24"/>
        </w:rPr>
      </w:pPr>
      <w:bookmarkStart w:id="2" w:name="5._Database_Design:"/>
      <w:bookmarkEnd w:id="2"/>
      <w:r w:rsidRPr="00203DDA">
        <w:rPr>
          <w:b/>
          <w:sz w:val="24"/>
          <w:szCs w:val="24"/>
        </w:rPr>
        <w:lastRenderedPageBreak/>
        <w:t>6.</w:t>
      </w:r>
      <w:r w:rsidR="00442AE8" w:rsidRPr="00203DDA">
        <w:rPr>
          <w:b/>
          <w:sz w:val="24"/>
          <w:szCs w:val="24"/>
        </w:rPr>
        <w:t xml:space="preserve">  Database Design:</w:t>
      </w:r>
    </w:p>
    <w:p w14:paraId="1224E0A4" w14:textId="77777777" w:rsidR="00E960EC" w:rsidRPr="00E960EC" w:rsidRDefault="00E960EC" w:rsidP="00E960EC">
      <w:pPr>
        <w:tabs>
          <w:tab w:val="left" w:pos="840"/>
          <w:tab w:val="left" w:pos="841"/>
        </w:tabs>
        <w:spacing w:before="59" w:line="276" w:lineRule="auto"/>
        <w:rPr>
          <w:b/>
          <w:sz w:val="24"/>
          <w:szCs w:val="24"/>
        </w:rPr>
      </w:pPr>
    </w:p>
    <w:p w14:paraId="40B1D8CE" w14:textId="77777777" w:rsidR="0050588F" w:rsidRPr="00203DDA" w:rsidRDefault="0050588F" w:rsidP="003F6D2A">
      <w:pPr>
        <w:tabs>
          <w:tab w:val="left" w:pos="3348"/>
        </w:tabs>
        <w:spacing w:line="276" w:lineRule="auto"/>
        <w:jc w:val="both"/>
        <w:rPr>
          <w:sz w:val="24"/>
          <w:szCs w:val="24"/>
        </w:rPr>
      </w:pPr>
      <w:r w:rsidRPr="00203DDA">
        <w:rPr>
          <w:sz w:val="24"/>
          <w:szCs w:val="24"/>
        </w:rPr>
        <w:t>1] Login</w:t>
      </w:r>
    </w:p>
    <w:p w14:paraId="60145FBF" w14:textId="77777777" w:rsidR="00E2137C" w:rsidRPr="00203DDA" w:rsidRDefault="00E2137C" w:rsidP="003F6D2A">
      <w:pPr>
        <w:tabs>
          <w:tab w:val="left" w:pos="3348"/>
        </w:tabs>
        <w:spacing w:line="276" w:lineRule="auto"/>
        <w:jc w:val="both"/>
        <w:rPr>
          <w:sz w:val="24"/>
          <w:szCs w:val="24"/>
        </w:rPr>
      </w:pPr>
    </w:p>
    <w:tbl>
      <w:tblPr>
        <w:tblStyle w:val="TableGrid"/>
        <w:tblW w:w="0" w:type="auto"/>
        <w:tblLook w:val="04A0" w:firstRow="1" w:lastRow="0" w:firstColumn="1" w:lastColumn="0" w:noHBand="0" w:noVBand="1"/>
      </w:tblPr>
      <w:tblGrid>
        <w:gridCol w:w="1523"/>
        <w:gridCol w:w="1502"/>
        <w:gridCol w:w="819"/>
        <w:gridCol w:w="1559"/>
        <w:gridCol w:w="1559"/>
        <w:gridCol w:w="2075"/>
      </w:tblGrid>
      <w:tr w:rsidR="0050588F" w:rsidRPr="00203DDA" w14:paraId="419F7BA7" w14:textId="77777777" w:rsidTr="005D5604">
        <w:tc>
          <w:tcPr>
            <w:tcW w:w="1502" w:type="dxa"/>
          </w:tcPr>
          <w:p w14:paraId="01D72AFC" w14:textId="77777777" w:rsidR="0050588F" w:rsidRPr="00203DDA" w:rsidRDefault="0050588F" w:rsidP="003F6D2A">
            <w:pPr>
              <w:tabs>
                <w:tab w:val="left" w:pos="3348"/>
              </w:tabs>
              <w:spacing w:line="276" w:lineRule="auto"/>
              <w:rPr>
                <w:sz w:val="24"/>
                <w:szCs w:val="24"/>
              </w:rPr>
            </w:pPr>
            <w:r w:rsidRPr="00203DDA">
              <w:rPr>
                <w:b/>
                <w:sz w:val="24"/>
                <w:szCs w:val="24"/>
              </w:rPr>
              <w:t>Field</w:t>
            </w:r>
          </w:p>
        </w:tc>
        <w:tc>
          <w:tcPr>
            <w:tcW w:w="1502" w:type="dxa"/>
          </w:tcPr>
          <w:p w14:paraId="3698B859" w14:textId="77777777" w:rsidR="0050588F" w:rsidRPr="00203DDA" w:rsidRDefault="0050588F" w:rsidP="003F6D2A">
            <w:pPr>
              <w:tabs>
                <w:tab w:val="left" w:pos="3348"/>
              </w:tabs>
              <w:spacing w:line="276" w:lineRule="auto"/>
              <w:rPr>
                <w:sz w:val="24"/>
                <w:szCs w:val="24"/>
              </w:rPr>
            </w:pPr>
            <w:r w:rsidRPr="00203DDA">
              <w:rPr>
                <w:b/>
                <w:sz w:val="24"/>
                <w:szCs w:val="24"/>
              </w:rPr>
              <w:t>Type</w:t>
            </w:r>
          </w:p>
        </w:tc>
        <w:tc>
          <w:tcPr>
            <w:tcW w:w="819" w:type="dxa"/>
          </w:tcPr>
          <w:p w14:paraId="1BE50E05" w14:textId="77777777" w:rsidR="0050588F" w:rsidRPr="00203DDA" w:rsidRDefault="0050588F" w:rsidP="003F6D2A">
            <w:pPr>
              <w:tabs>
                <w:tab w:val="left" w:pos="3348"/>
              </w:tabs>
              <w:spacing w:line="276" w:lineRule="auto"/>
              <w:rPr>
                <w:sz w:val="24"/>
                <w:szCs w:val="24"/>
              </w:rPr>
            </w:pPr>
            <w:r w:rsidRPr="00203DDA">
              <w:rPr>
                <w:b/>
                <w:sz w:val="24"/>
                <w:szCs w:val="24"/>
              </w:rPr>
              <w:t>Null</w:t>
            </w:r>
          </w:p>
        </w:tc>
        <w:tc>
          <w:tcPr>
            <w:tcW w:w="1559" w:type="dxa"/>
          </w:tcPr>
          <w:p w14:paraId="3D579E93" w14:textId="77777777" w:rsidR="0050588F" w:rsidRPr="00203DDA" w:rsidRDefault="0050588F" w:rsidP="003F6D2A">
            <w:pPr>
              <w:tabs>
                <w:tab w:val="left" w:pos="3348"/>
              </w:tabs>
              <w:spacing w:line="276" w:lineRule="auto"/>
              <w:rPr>
                <w:sz w:val="24"/>
                <w:szCs w:val="24"/>
              </w:rPr>
            </w:pPr>
            <w:r w:rsidRPr="00203DDA">
              <w:rPr>
                <w:b/>
                <w:sz w:val="24"/>
                <w:szCs w:val="24"/>
              </w:rPr>
              <w:t>Key</w:t>
            </w:r>
          </w:p>
        </w:tc>
        <w:tc>
          <w:tcPr>
            <w:tcW w:w="1559" w:type="dxa"/>
          </w:tcPr>
          <w:p w14:paraId="656B2F30" w14:textId="77777777" w:rsidR="0050588F" w:rsidRPr="00203DDA" w:rsidRDefault="0050588F" w:rsidP="003F6D2A">
            <w:pPr>
              <w:tabs>
                <w:tab w:val="left" w:pos="3348"/>
              </w:tabs>
              <w:spacing w:line="276" w:lineRule="auto"/>
              <w:rPr>
                <w:sz w:val="24"/>
                <w:szCs w:val="24"/>
              </w:rPr>
            </w:pPr>
            <w:r w:rsidRPr="00203DDA">
              <w:rPr>
                <w:b/>
                <w:sz w:val="24"/>
                <w:szCs w:val="24"/>
              </w:rPr>
              <w:t>Default</w:t>
            </w:r>
          </w:p>
        </w:tc>
        <w:tc>
          <w:tcPr>
            <w:tcW w:w="2075" w:type="dxa"/>
          </w:tcPr>
          <w:p w14:paraId="5BFE30B5" w14:textId="77777777" w:rsidR="0050588F" w:rsidRPr="00203DDA" w:rsidRDefault="0050588F" w:rsidP="003F6D2A">
            <w:pPr>
              <w:tabs>
                <w:tab w:val="left" w:pos="3348"/>
              </w:tabs>
              <w:spacing w:line="276" w:lineRule="auto"/>
              <w:rPr>
                <w:sz w:val="24"/>
                <w:szCs w:val="24"/>
              </w:rPr>
            </w:pPr>
            <w:r w:rsidRPr="00203DDA">
              <w:rPr>
                <w:b/>
                <w:sz w:val="24"/>
                <w:szCs w:val="24"/>
              </w:rPr>
              <w:t>Description</w:t>
            </w:r>
          </w:p>
        </w:tc>
      </w:tr>
      <w:tr w:rsidR="0050588F" w:rsidRPr="00203DDA" w14:paraId="3B5B8958" w14:textId="77777777" w:rsidTr="005D5604">
        <w:tc>
          <w:tcPr>
            <w:tcW w:w="1502" w:type="dxa"/>
          </w:tcPr>
          <w:p w14:paraId="1E577EBA"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Login_id</w:t>
            </w:r>
            <w:proofErr w:type="spellEnd"/>
          </w:p>
        </w:tc>
        <w:tc>
          <w:tcPr>
            <w:tcW w:w="1502" w:type="dxa"/>
          </w:tcPr>
          <w:p w14:paraId="1DA55CDF"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819" w:type="dxa"/>
          </w:tcPr>
          <w:p w14:paraId="6BE88C6F"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53606BB8" w14:textId="77777777" w:rsidR="0050588F" w:rsidRPr="00203DDA" w:rsidRDefault="0050588F" w:rsidP="003F6D2A">
            <w:pPr>
              <w:tabs>
                <w:tab w:val="left" w:pos="3348"/>
              </w:tabs>
              <w:spacing w:line="276" w:lineRule="auto"/>
              <w:rPr>
                <w:sz w:val="24"/>
                <w:szCs w:val="24"/>
              </w:rPr>
            </w:pPr>
            <w:r w:rsidRPr="00203DDA">
              <w:rPr>
                <w:sz w:val="24"/>
                <w:szCs w:val="24"/>
              </w:rPr>
              <w:t>Primary Key</w:t>
            </w:r>
          </w:p>
        </w:tc>
        <w:tc>
          <w:tcPr>
            <w:tcW w:w="1559" w:type="dxa"/>
          </w:tcPr>
          <w:p w14:paraId="3511532D" w14:textId="77777777" w:rsidR="0050588F" w:rsidRPr="00203DDA" w:rsidRDefault="0050588F" w:rsidP="003F6D2A">
            <w:pPr>
              <w:tabs>
                <w:tab w:val="left" w:pos="3348"/>
              </w:tabs>
              <w:spacing w:line="276" w:lineRule="auto"/>
              <w:rPr>
                <w:sz w:val="24"/>
                <w:szCs w:val="24"/>
              </w:rPr>
            </w:pPr>
          </w:p>
        </w:tc>
        <w:tc>
          <w:tcPr>
            <w:tcW w:w="2075" w:type="dxa"/>
          </w:tcPr>
          <w:p w14:paraId="74B0BD50" w14:textId="77777777" w:rsidR="0050588F" w:rsidRPr="00203DDA" w:rsidRDefault="0050588F" w:rsidP="003F6D2A">
            <w:pPr>
              <w:tabs>
                <w:tab w:val="left" w:pos="3348"/>
              </w:tabs>
              <w:spacing w:line="276" w:lineRule="auto"/>
              <w:rPr>
                <w:sz w:val="24"/>
                <w:szCs w:val="24"/>
              </w:rPr>
            </w:pPr>
            <w:r w:rsidRPr="00203DDA">
              <w:rPr>
                <w:sz w:val="24"/>
                <w:szCs w:val="24"/>
              </w:rPr>
              <w:t>Login ID</w:t>
            </w:r>
          </w:p>
        </w:tc>
      </w:tr>
      <w:tr w:rsidR="0050588F" w:rsidRPr="00203DDA" w14:paraId="5435D0D2" w14:textId="77777777" w:rsidTr="005D5604">
        <w:tc>
          <w:tcPr>
            <w:tcW w:w="1502" w:type="dxa"/>
          </w:tcPr>
          <w:p w14:paraId="41B0C25F"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Emailid</w:t>
            </w:r>
            <w:proofErr w:type="spellEnd"/>
          </w:p>
        </w:tc>
        <w:tc>
          <w:tcPr>
            <w:tcW w:w="1502" w:type="dxa"/>
          </w:tcPr>
          <w:p w14:paraId="351D8257" w14:textId="77777777" w:rsidR="0050588F" w:rsidRPr="00203DDA" w:rsidRDefault="0050588F" w:rsidP="003F6D2A">
            <w:pPr>
              <w:tabs>
                <w:tab w:val="left" w:pos="3348"/>
              </w:tabs>
              <w:spacing w:line="276" w:lineRule="auto"/>
              <w:rPr>
                <w:sz w:val="24"/>
                <w:szCs w:val="24"/>
              </w:rPr>
            </w:pPr>
            <w:r w:rsidRPr="00203DDA">
              <w:rPr>
                <w:sz w:val="24"/>
                <w:szCs w:val="24"/>
              </w:rPr>
              <w:t>Varchar (45)</w:t>
            </w:r>
          </w:p>
        </w:tc>
        <w:tc>
          <w:tcPr>
            <w:tcW w:w="819" w:type="dxa"/>
          </w:tcPr>
          <w:p w14:paraId="481E168D"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4553FBFC" w14:textId="77777777" w:rsidR="0050588F" w:rsidRPr="00203DDA" w:rsidRDefault="0050588F" w:rsidP="003F6D2A">
            <w:pPr>
              <w:tabs>
                <w:tab w:val="left" w:pos="3348"/>
              </w:tabs>
              <w:spacing w:line="276" w:lineRule="auto"/>
              <w:rPr>
                <w:sz w:val="24"/>
                <w:szCs w:val="24"/>
              </w:rPr>
            </w:pPr>
          </w:p>
        </w:tc>
        <w:tc>
          <w:tcPr>
            <w:tcW w:w="1559" w:type="dxa"/>
          </w:tcPr>
          <w:p w14:paraId="41F6C771" w14:textId="77777777" w:rsidR="0050588F" w:rsidRPr="00203DDA" w:rsidRDefault="0050588F" w:rsidP="003F6D2A">
            <w:pPr>
              <w:tabs>
                <w:tab w:val="left" w:pos="3348"/>
              </w:tabs>
              <w:spacing w:line="276" w:lineRule="auto"/>
              <w:rPr>
                <w:sz w:val="24"/>
                <w:szCs w:val="24"/>
              </w:rPr>
            </w:pPr>
          </w:p>
        </w:tc>
        <w:tc>
          <w:tcPr>
            <w:tcW w:w="2075" w:type="dxa"/>
          </w:tcPr>
          <w:p w14:paraId="334E0C2C" w14:textId="77777777" w:rsidR="0050588F" w:rsidRPr="00203DDA" w:rsidRDefault="0050588F" w:rsidP="003F6D2A">
            <w:pPr>
              <w:tabs>
                <w:tab w:val="left" w:pos="3348"/>
              </w:tabs>
              <w:spacing w:line="276" w:lineRule="auto"/>
              <w:rPr>
                <w:sz w:val="24"/>
                <w:szCs w:val="24"/>
              </w:rPr>
            </w:pPr>
            <w:r w:rsidRPr="00203DDA">
              <w:rPr>
                <w:sz w:val="24"/>
                <w:szCs w:val="24"/>
              </w:rPr>
              <w:t>Email of users</w:t>
            </w:r>
          </w:p>
        </w:tc>
      </w:tr>
      <w:tr w:rsidR="0050588F" w:rsidRPr="00203DDA" w14:paraId="4BD6F161" w14:textId="77777777" w:rsidTr="005D5604">
        <w:tc>
          <w:tcPr>
            <w:tcW w:w="1502" w:type="dxa"/>
          </w:tcPr>
          <w:p w14:paraId="2F98E427" w14:textId="77777777" w:rsidR="0050588F" w:rsidRPr="00203DDA" w:rsidRDefault="0050588F" w:rsidP="003F6D2A">
            <w:pPr>
              <w:tabs>
                <w:tab w:val="left" w:pos="3348"/>
              </w:tabs>
              <w:spacing w:line="276" w:lineRule="auto"/>
              <w:rPr>
                <w:sz w:val="24"/>
                <w:szCs w:val="24"/>
              </w:rPr>
            </w:pPr>
            <w:r w:rsidRPr="00203DDA">
              <w:rPr>
                <w:sz w:val="24"/>
                <w:szCs w:val="24"/>
              </w:rPr>
              <w:t>Password</w:t>
            </w:r>
          </w:p>
        </w:tc>
        <w:tc>
          <w:tcPr>
            <w:tcW w:w="1502" w:type="dxa"/>
          </w:tcPr>
          <w:p w14:paraId="17757A2C" w14:textId="77777777" w:rsidR="0050588F" w:rsidRPr="00203DDA" w:rsidRDefault="0050588F" w:rsidP="003F6D2A">
            <w:pPr>
              <w:tabs>
                <w:tab w:val="left" w:pos="3348"/>
              </w:tabs>
              <w:spacing w:line="276" w:lineRule="auto"/>
              <w:rPr>
                <w:sz w:val="24"/>
                <w:szCs w:val="24"/>
              </w:rPr>
            </w:pPr>
            <w:r w:rsidRPr="00203DDA">
              <w:rPr>
                <w:sz w:val="24"/>
                <w:szCs w:val="24"/>
              </w:rPr>
              <w:t>Varchar (12)</w:t>
            </w:r>
          </w:p>
        </w:tc>
        <w:tc>
          <w:tcPr>
            <w:tcW w:w="819" w:type="dxa"/>
          </w:tcPr>
          <w:p w14:paraId="10DCA0D6"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7B12E3B7" w14:textId="77777777" w:rsidR="0050588F" w:rsidRPr="00203DDA" w:rsidRDefault="0050588F" w:rsidP="003F6D2A">
            <w:pPr>
              <w:tabs>
                <w:tab w:val="left" w:pos="3348"/>
              </w:tabs>
              <w:spacing w:line="276" w:lineRule="auto"/>
              <w:rPr>
                <w:sz w:val="24"/>
                <w:szCs w:val="24"/>
              </w:rPr>
            </w:pPr>
          </w:p>
        </w:tc>
        <w:tc>
          <w:tcPr>
            <w:tcW w:w="1559" w:type="dxa"/>
          </w:tcPr>
          <w:p w14:paraId="1EB6E99B" w14:textId="77777777" w:rsidR="0050588F" w:rsidRPr="00203DDA" w:rsidRDefault="0050588F" w:rsidP="003F6D2A">
            <w:pPr>
              <w:tabs>
                <w:tab w:val="left" w:pos="3348"/>
              </w:tabs>
              <w:spacing w:line="276" w:lineRule="auto"/>
              <w:rPr>
                <w:sz w:val="24"/>
                <w:szCs w:val="24"/>
              </w:rPr>
            </w:pPr>
          </w:p>
        </w:tc>
        <w:tc>
          <w:tcPr>
            <w:tcW w:w="2075" w:type="dxa"/>
          </w:tcPr>
          <w:p w14:paraId="6A2C982D" w14:textId="77777777" w:rsidR="0050588F" w:rsidRPr="00203DDA" w:rsidRDefault="0050588F" w:rsidP="003F6D2A">
            <w:pPr>
              <w:tabs>
                <w:tab w:val="left" w:pos="3348"/>
              </w:tabs>
              <w:spacing w:line="276" w:lineRule="auto"/>
              <w:rPr>
                <w:sz w:val="24"/>
                <w:szCs w:val="24"/>
              </w:rPr>
            </w:pPr>
            <w:r w:rsidRPr="00203DDA">
              <w:rPr>
                <w:sz w:val="24"/>
                <w:szCs w:val="24"/>
              </w:rPr>
              <w:t>Password</w:t>
            </w:r>
          </w:p>
        </w:tc>
      </w:tr>
      <w:tr w:rsidR="0050588F" w:rsidRPr="00203DDA" w14:paraId="08EE4E48" w14:textId="77777777" w:rsidTr="005D5604">
        <w:tc>
          <w:tcPr>
            <w:tcW w:w="1502" w:type="dxa"/>
          </w:tcPr>
          <w:p w14:paraId="0FF6F9D2" w14:textId="77777777" w:rsidR="0050588F" w:rsidRPr="00203DDA" w:rsidRDefault="0050588F" w:rsidP="003F6D2A">
            <w:pPr>
              <w:tabs>
                <w:tab w:val="left" w:pos="3348"/>
              </w:tabs>
              <w:spacing w:line="276" w:lineRule="auto"/>
              <w:rPr>
                <w:sz w:val="24"/>
                <w:szCs w:val="24"/>
              </w:rPr>
            </w:pPr>
            <w:r w:rsidRPr="00203DDA">
              <w:rPr>
                <w:sz w:val="24"/>
                <w:szCs w:val="24"/>
              </w:rPr>
              <w:t>Role</w:t>
            </w:r>
          </w:p>
        </w:tc>
        <w:tc>
          <w:tcPr>
            <w:tcW w:w="1502" w:type="dxa"/>
          </w:tcPr>
          <w:p w14:paraId="10DAB021" w14:textId="77777777" w:rsidR="0050588F" w:rsidRPr="00203DDA" w:rsidRDefault="0050588F" w:rsidP="003F6D2A">
            <w:pPr>
              <w:tabs>
                <w:tab w:val="left" w:pos="3348"/>
              </w:tabs>
              <w:spacing w:line="276" w:lineRule="auto"/>
              <w:rPr>
                <w:sz w:val="24"/>
                <w:szCs w:val="24"/>
              </w:rPr>
            </w:pPr>
            <w:r w:rsidRPr="00203DDA">
              <w:rPr>
                <w:sz w:val="24"/>
                <w:szCs w:val="24"/>
              </w:rPr>
              <w:t>Varchar (12)</w:t>
            </w:r>
          </w:p>
        </w:tc>
        <w:tc>
          <w:tcPr>
            <w:tcW w:w="819" w:type="dxa"/>
          </w:tcPr>
          <w:p w14:paraId="30A3965D"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0ECC465B" w14:textId="77777777" w:rsidR="0050588F" w:rsidRPr="00203DDA" w:rsidRDefault="0050588F" w:rsidP="003F6D2A">
            <w:pPr>
              <w:tabs>
                <w:tab w:val="left" w:pos="3348"/>
              </w:tabs>
              <w:spacing w:line="276" w:lineRule="auto"/>
              <w:rPr>
                <w:sz w:val="24"/>
                <w:szCs w:val="24"/>
              </w:rPr>
            </w:pPr>
          </w:p>
        </w:tc>
        <w:tc>
          <w:tcPr>
            <w:tcW w:w="1559" w:type="dxa"/>
          </w:tcPr>
          <w:p w14:paraId="4DB3B8FF" w14:textId="77777777" w:rsidR="0050588F" w:rsidRPr="00203DDA" w:rsidRDefault="0050588F" w:rsidP="003F6D2A">
            <w:pPr>
              <w:tabs>
                <w:tab w:val="left" w:pos="3348"/>
              </w:tabs>
              <w:spacing w:line="276" w:lineRule="auto"/>
              <w:rPr>
                <w:sz w:val="24"/>
                <w:szCs w:val="24"/>
              </w:rPr>
            </w:pPr>
          </w:p>
        </w:tc>
        <w:tc>
          <w:tcPr>
            <w:tcW w:w="2075" w:type="dxa"/>
          </w:tcPr>
          <w:p w14:paraId="02CCE15D" w14:textId="77777777" w:rsidR="0050588F" w:rsidRPr="00203DDA" w:rsidRDefault="0050588F" w:rsidP="003F6D2A">
            <w:pPr>
              <w:tabs>
                <w:tab w:val="left" w:pos="3348"/>
              </w:tabs>
              <w:spacing w:line="276" w:lineRule="auto"/>
              <w:rPr>
                <w:sz w:val="24"/>
                <w:szCs w:val="24"/>
              </w:rPr>
            </w:pPr>
            <w:r w:rsidRPr="00203DDA">
              <w:rPr>
                <w:sz w:val="24"/>
                <w:szCs w:val="24"/>
              </w:rPr>
              <w:t>Role</w:t>
            </w:r>
          </w:p>
        </w:tc>
      </w:tr>
      <w:tr w:rsidR="0050588F" w:rsidRPr="00203DDA" w14:paraId="2A19C582" w14:textId="77777777" w:rsidTr="005D5604">
        <w:tc>
          <w:tcPr>
            <w:tcW w:w="1502" w:type="dxa"/>
          </w:tcPr>
          <w:p w14:paraId="393DDB0E"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Security_Ans</w:t>
            </w:r>
            <w:proofErr w:type="spellEnd"/>
          </w:p>
        </w:tc>
        <w:tc>
          <w:tcPr>
            <w:tcW w:w="1502" w:type="dxa"/>
          </w:tcPr>
          <w:p w14:paraId="150969B7" w14:textId="77777777" w:rsidR="0050588F" w:rsidRPr="00203DDA" w:rsidRDefault="0050588F" w:rsidP="003F6D2A">
            <w:pPr>
              <w:tabs>
                <w:tab w:val="left" w:pos="3348"/>
              </w:tabs>
              <w:spacing w:line="276" w:lineRule="auto"/>
              <w:rPr>
                <w:sz w:val="24"/>
                <w:szCs w:val="24"/>
              </w:rPr>
            </w:pPr>
            <w:r w:rsidRPr="00203DDA">
              <w:rPr>
                <w:sz w:val="24"/>
                <w:szCs w:val="24"/>
              </w:rPr>
              <w:t>Varchar (255)</w:t>
            </w:r>
          </w:p>
        </w:tc>
        <w:tc>
          <w:tcPr>
            <w:tcW w:w="819" w:type="dxa"/>
          </w:tcPr>
          <w:p w14:paraId="25296088"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3F690D16" w14:textId="77777777" w:rsidR="0050588F" w:rsidRPr="00203DDA" w:rsidRDefault="0050588F" w:rsidP="003F6D2A">
            <w:pPr>
              <w:tabs>
                <w:tab w:val="left" w:pos="3348"/>
              </w:tabs>
              <w:spacing w:line="276" w:lineRule="auto"/>
              <w:rPr>
                <w:sz w:val="24"/>
                <w:szCs w:val="24"/>
              </w:rPr>
            </w:pPr>
          </w:p>
        </w:tc>
        <w:tc>
          <w:tcPr>
            <w:tcW w:w="1559" w:type="dxa"/>
          </w:tcPr>
          <w:p w14:paraId="3C27CA00" w14:textId="77777777" w:rsidR="0050588F" w:rsidRPr="00203DDA" w:rsidRDefault="0050588F" w:rsidP="003F6D2A">
            <w:pPr>
              <w:tabs>
                <w:tab w:val="left" w:pos="3348"/>
              </w:tabs>
              <w:spacing w:line="276" w:lineRule="auto"/>
              <w:rPr>
                <w:sz w:val="24"/>
                <w:szCs w:val="24"/>
              </w:rPr>
            </w:pPr>
          </w:p>
        </w:tc>
        <w:tc>
          <w:tcPr>
            <w:tcW w:w="2075" w:type="dxa"/>
          </w:tcPr>
          <w:p w14:paraId="5D7D4700" w14:textId="77777777" w:rsidR="0050588F" w:rsidRPr="00203DDA" w:rsidRDefault="0050588F" w:rsidP="003F6D2A">
            <w:pPr>
              <w:tabs>
                <w:tab w:val="left" w:pos="3348"/>
              </w:tabs>
              <w:spacing w:line="276" w:lineRule="auto"/>
              <w:rPr>
                <w:sz w:val="24"/>
                <w:szCs w:val="24"/>
              </w:rPr>
            </w:pPr>
            <w:r w:rsidRPr="00203DDA">
              <w:rPr>
                <w:sz w:val="24"/>
                <w:szCs w:val="24"/>
              </w:rPr>
              <w:t>Security Answer</w:t>
            </w:r>
          </w:p>
        </w:tc>
      </w:tr>
      <w:tr w:rsidR="0050588F" w:rsidRPr="00203DDA" w14:paraId="691B8E83" w14:textId="77777777" w:rsidTr="005D5604">
        <w:tc>
          <w:tcPr>
            <w:tcW w:w="1502" w:type="dxa"/>
          </w:tcPr>
          <w:p w14:paraId="39BAE564"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Sec_id</w:t>
            </w:r>
            <w:proofErr w:type="spellEnd"/>
          </w:p>
        </w:tc>
        <w:tc>
          <w:tcPr>
            <w:tcW w:w="1502" w:type="dxa"/>
          </w:tcPr>
          <w:p w14:paraId="51FF0D03" w14:textId="77777777" w:rsidR="0050588F" w:rsidRPr="00203DDA" w:rsidRDefault="0050588F" w:rsidP="003F6D2A">
            <w:pPr>
              <w:tabs>
                <w:tab w:val="left" w:pos="3348"/>
              </w:tabs>
              <w:spacing w:line="276" w:lineRule="auto"/>
              <w:rPr>
                <w:sz w:val="24"/>
                <w:szCs w:val="24"/>
              </w:rPr>
            </w:pPr>
            <w:r w:rsidRPr="00203DDA">
              <w:rPr>
                <w:sz w:val="24"/>
                <w:szCs w:val="24"/>
              </w:rPr>
              <w:t xml:space="preserve">Int </w:t>
            </w:r>
          </w:p>
        </w:tc>
        <w:tc>
          <w:tcPr>
            <w:tcW w:w="819" w:type="dxa"/>
          </w:tcPr>
          <w:p w14:paraId="40A30435"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48E5301B" w14:textId="77777777" w:rsidR="0050588F" w:rsidRPr="00203DDA" w:rsidRDefault="0050588F" w:rsidP="003F6D2A">
            <w:pPr>
              <w:tabs>
                <w:tab w:val="left" w:pos="3348"/>
              </w:tabs>
              <w:spacing w:line="276" w:lineRule="auto"/>
              <w:rPr>
                <w:sz w:val="24"/>
                <w:szCs w:val="24"/>
              </w:rPr>
            </w:pPr>
            <w:r w:rsidRPr="00203DDA">
              <w:rPr>
                <w:sz w:val="24"/>
                <w:szCs w:val="24"/>
              </w:rPr>
              <w:t>Foreign key</w:t>
            </w:r>
          </w:p>
        </w:tc>
        <w:tc>
          <w:tcPr>
            <w:tcW w:w="1559" w:type="dxa"/>
          </w:tcPr>
          <w:p w14:paraId="1B736742" w14:textId="77777777" w:rsidR="0050588F" w:rsidRPr="00203DDA" w:rsidRDefault="0050588F" w:rsidP="003F6D2A">
            <w:pPr>
              <w:tabs>
                <w:tab w:val="left" w:pos="3348"/>
              </w:tabs>
              <w:spacing w:line="276" w:lineRule="auto"/>
              <w:rPr>
                <w:sz w:val="24"/>
                <w:szCs w:val="24"/>
              </w:rPr>
            </w:pPr>
          </w:p>
        </w:tc>
        <w:tc>
          <w:tcPr>
            <w:tcW w:w="2075" w:type="dxa"/>
          </w:tcPr>
          <w:p w14:paraId="354D1496" w14:textId="77777777" w:rsidR="0050588F" w:rsidRPr="00203DDA" w:rsidRDefault="0050588F" w:rsidP="003F6D2A">
            <w:pPr>
              <w:tabs>
                <w:tab w:val="left" w:pos="3348"/>
              </w:tabs>
              <w:spacing w:line="276" w:lineRule="auto"/>
              <w:rPr>
                <w:sz w:val="24"/>
                <w:szCs w:val="24"/>
              </w:rPr>
            </w:pPr>
            <w:r w:rsidRPr="00203DDA">
              <w:rPr>
                <w:sz w:val="24"/>
                <w:szCs w:val="24"/>
              </w:rPr>
              <w:t>Security Question  ID</w:t>
            </w:r>
          </w:p>
        </w:tc>
      </w:tr>
    </w:tbl>
    <w:p w14:paraId="6137377E" w14:textId="77777777" w:rsidR="0050588F" w:rsidRPr="00203DDA" w:rsidRDefault="0050588F" w:rsidP="003F6D2A">
      <w:pPr>
        <w:tabs>
          <w:tab w:val="left" w:pos="3348"/>
        </w:tabs>
        <w:spacing w:line="276" w:lineRule="auto"/>
        <w:jc w:val="both"/>
        <w:rPr>
          <w:sz w:val="24"/>
          <w:szCs w:val="24"/>
        </w:rPr>
      </w:pPr>
    </w:p>
    <w:p w14:paraId="43FE8691" w14:textId="77777777" w:rsidR="00D76163" w:rsidRPr="00203DDA" w:rsidRDefault="00D76163" w:rsidP="003F6D2A">
      <w:pPr>
        <w:tabs>
          <w:tab w:val="left" w:pos="3348"/>
        </w:tabs>
        <w:spacing w:line="276" w:lineRule="auto"/>
        <w:jc w:val="both"/>
        <w:rPr>
          <w:sz w:val="24"/>
          <w:szCs w:val="24"/>
        </w:rPr>
      </w:pPr>
    </w:p>
    <w:p w14:paraId="5C4B6C32" w14:textId="77777777" w:rsidR="00D76163" w:rsidRPr="00203DDA" w:rsidRDefault="00D76163" w:rsidP="003F6D2A">
      <w:pPr>
        <w:tabs>
          <w:tab w:val="left" w:pos="3348"/>
        </w:tabs>
        <w:spacing w:line="276" w:lineRule="auto"/>
        <w:jc w:val="both"/>
        <w:rPr>
          <w:sz w:val="24"/>
          <w:szCs w:val="24"/>
        </w:rPr>
      </w:pPr>
    </w:p>
    <w:p w14:paraId="1E58B8F0" w14:textId="77777777" w:rsidR="0050588F" w:rsidRPr="00203DDA" w:rsidRDefault="0050588F" w:rsidP="003F6D2A">
      <w:pPr>
        <w:tabs>
          <w:tab w:val="left" w:pos="3348"/>
        </w:tabs>
        <w:spacing w:line="276" w:lineRule="auto"/>
        <w:jc w:val="both"/>
        <w:rPr>
          <w:sz w:val="24"/>
          <w:szCs w:val="24"/>
        </w:rPr>
      </w:pPr>
      <w:r w:rsidRPr="00203DDA">
        <w:rPr>
          <w:sz w:val="24"/>
          <w:szCs w:val="24"/>
        </w:rPr>
        <w:t>2] Questions</w:t>
      </w:r>
    </w:p>
    <w:p w14:paraId="7E773522" w14:textId="77777777" w:rsidR="00E2137C" w:rsidRPr="00203DDA" w:rsidRDefault="00E2137C" w:rsidP="003F6D2A">
      <w:pPr>
        <w:tabs>
          <w:tab w:val="left" w:pos="3348"/>
        </w:tabs>
        <w:spacing w:line="276" w:lineRule="auto"/>
        <w:jc w:val="both"/>
        <w:rPr>
          <w:sz w:val="24"/>
          <w:szCs w:val="24"/>
        </w:rPr>
      </w:pPr>
    </w:p>
    <w:tbl>
      <w:tblPr>
        <w:tblStyle w:val="TableGrid"/>
        <w:tblW w:w="0" w:type="auto"/>
        <w:tblLook w:val="04A0" w:firstRow="1" w:lastRow="0" w:firstColumn="1" w:lastColumn="0" w:noHBand="0" w:noVBand="1"/>
      </w:tblPr>
      <w:tblGrid>
        <w:gridCol w:w="1550"/>
        <w:gridCol w:w="1502"/>
        <w:gridCol w:w="960"/>
        <w:gridCol w:w="1418"/>
        <w:gridCol w:w="1417"/>
        <w:gridCol w:w="2217"/>
      </w:tblGrid>
      <w:tr w:rsidR="0050588F" w:rsidRPr="00203DDA" w14:paraId="456A0433" w14:textId="77777777" w:rsidTr="005D5604">
        <w:tc>
          <w:tcPr>
            <w:tcW w:w="1502" w:type="dxa"/>
          </w:tcPr>
          <w:p w14:paraId="4CBB92B3" w14:textId="77777777" w:rsidR="0050588F" w:rsidRPr="00203DDA" w:rsidRDefault="0050588F" w:rsidP="003F6D2A">
            <w:pPr>
              <w:tabs>
                <w:tab w:val="left" w:pos="3348"/>
              </w:tabs>
              <w:spacing w:line="276" w:lineRule="auto"/>
              <w:rPr>
                <w:sz w:val="24"/>
                <w:szCs w:val="24"/>
              </w:rPr>
            </w:pPr>
            <w:r w:rsidRPr="00203DDA">
              <w:rPr>
                <w:b/>
                <w:sz w:val="24"/>
                <w:szCs w:val="24"/>
              </w:rPr>
              <w:t>Field</w:t>
            </w:r>
          </w:p>
        </w:tc>
        <w:tc>
          <w:tcPr>
            <w:tcW w:w="1502" w:type="dxa"/>
          </w:tcPr>
          <w:p w14:paraId="52F7A9C1" w14:textId="77777777" w:rsidR="0050588F" w:rsidRPr="00203DDA" w:rsidRDefault="0050588F" w:rsidP="003F6D2A">
            <w:pPr>
              <w:tabs>
                <w:tab w:val="left" w:pos="3348"/>
              </w:tabs>
              <w:spacing w:line="276" w:lineRule="auto"/>
              <w:rPr>
                <w:sz w:val="24"/>
                <w:szCs w:val="24"/>
              </w:rPr>
            </w:pPr>
            <w:r w:rsidRPr="00203DDA">
              <w:rPr>
                <w:b/>
                <w:sz w:val="24"/>
                <w:szCs w:val="24"/>
              </w:rPr>
              <w:t>Type</w:t>
            </w:r>
          </w:p>
        </w:tc>
        <w:tc>
          <w:tcPr>
            <w:tcW w:w="960" w:type="dxa"/>
          </w:tcPr>
          <w:p w14:paraId="02382AF5" w14:textId="77777777" w:rsidR="0050588F" w:rsidRPr="00203DDA" w:rsidRDefault="0050588F" w:rsidP="003F6D2A">
            <w:pPr>
              <w:tabs>
                <w:tab w:val="left" w:pos="3348"/>
              </w:tabs>
              <w:spacing w:line="276" w:lineRule="auto"/>
              <w:rPr>
                <w:sz w:val="24"/>
                <w:szCs w:val="24"/>
              </w:rPr>
            </w:pPr>
            <w:r w:rsidRPr="00203DDA">
              <w:rPr>
                <w:b/>
                <w:sz w:val="24"/>
                <w:szCs w:val="24"/>
              </w:rPr>
              <w:t>Null</w:t>
            </w:r>
          </w:p>
        </w:tc>
        <w:tc>
          <w:tcPr>
            <w:tcW w:w="1418" w:type="dxa"/>
          </w:tcPr>
          <w:p w14:paraId="3FD4A450" w14:textId="77777777" w:rsidR="0050588F" w:rsidRPr="00203DDA" w:rsidRDefault="0050588F" w:rsidP="003F6D2A">
            <w:pPr>
              <w:tabs>
                <w:tab w:val="left" w:pos="3348"/>
              </w:tabs>
              <w:spacing w:line="276" w:lineRule="auto"/>
              <w:rPr>
                <w:sz w:val="24"/>
                <w:szCs w:val="24"/>
              </w:rPr>
            </w:pPr>
            <w:r w:rsidRPr="00203DDA">
              <w:rPr>
                <w:b/>
                <w:sz w:val="24"/>
                <w:szCs w:val="24"/>
              </w:rPr>
              <w:t>Key</w:t>
            </w:r>
          </w:p>
        </w:tc>
        <w:tc>
          <w:tcPr>
            <w:tcW w:w="1417" w:type="dxa"/>
          </w:tcPr>
          <w:p w14:paraId="5BB06A74" w14:textId="77777777" w:rsidR="0050588F" w:rsidRPr="00203DDA" w:rsidRDefault="0050588F" w:rsidP="003F6D2A">
            <w:pPr>
              <w:tabs>
                <w:tab w:val="left" w:pos="3348"/>
              </w:tabs>
              <w:spacing w:line="276" w:lineRule="auto"/>
              <w:rPr>
                <w:sz w:val="24"/>
                <w:szCs w:val="24"/>
              </w:rPr>
            </w:pPr>
            <w:r w:rsidRPr="00203DDA">
              <w:rPr>
                <w:b/>
                <w:sz w:val="24"/>
                <w:szCs w:val="24"/>
              </w:rPr>
              <w:t>Default</w:t>
            </w:r>
          </w:p>
        </w:tc>
        <w:tc>
          <w:tcPr>
            <w:tcW w:w="2217" w:type="dxa"/>
          </w:tcPr>
          <w:p w14:paraId="19F0C95F" w14:textId="77777777" w:rsidR="0050588F" w:rsidRPr="00203DDA" w:rsidRDefault="0050588F" w:rsidP="003F6D2A">
            <w:pPr>
              <w:tabs>
                <w:tab w:val="left" w:pos="3348"/>
              </w:tabs>
              <w:spacing w:line="276" w:lineRule="auto"/>
              <w:rPr>
                <w:sz w:val="24"/>
                <w:szCs w:val="24"/>
              </w:rPr>
            </w:pPr>
            <w:r w:rsidRPr="00203DDA">
              <w:rPr>
                <w:b/>
                <w:sz w:val="24"/>
                <w:szCs w:val="24"/>
              </w:rPr>
              <w:t>Description</w:t>
            </w:r>
          </w:p>
        </w:tc>
      </w:tr>
      <w:tr w:rsidR="0050588F" w:rsidRPr="00203DDA" w14:paraId="4729788D" w14:textId="77777777" w:rsidTr="005D5604">
        <w:tc>
          <w:tcPr>
            <w:tcW w:w="1502" w:type="dxa"/>
          </w:tcPr>
          <w:p w14:paraId="0F2FE555"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Sec_id</w:t>
            </w:r>
            <w:proofErr w:type="spellEnd"/>
          </w:p>
        </w:tc>
        <w:tc>
          <w:tcPr>
            <w:tcW w:w="1502" w:type="dxa"/>
          </w:tcPr>
          <w:p w14:paraId="3B7DA853"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960" w:type="dxa"/>
          </w:tcPr>
          <w:p w14:paraId="5EAF45B4" w14:textId="77777777" w:rsidR="0050588F" w:rsidRPr="00203DDA" w:rsidRDefault="0050588F" w:rsidP="003F6D2A">
            <w:pPr>
              <w:tabs>
                <w:tab w:val="left" w:pos="3348"/>
              </w:tabs>
              <w:spacing w:line="276" w:lineRule="auto"/>
              <w:rPr>
                <w:sz w:val="24"/>
                <w:szCs w:val="24"/>
              </w:rPr>
            </w:pPr>
            <w:r w:rsidRPr="00203DDA">
              <w:rPr>
                <w:sz w:val="24"/>
                <w:szCs w:val="24"/>
              </w:rPr>
              <w:t xml:space="preserve">No </w:t>
            </w:r>
          </w:p>
        </w:tc>
        <w:tc>
          <w:tcPr>
            <w:tcW w:w="1418" w:type="dxa"/>
          </w:tcPr>
          <w:p w14:paraId="0511E429" w14:textId="77777777" w:rsidR="0050588F" w:rsidRPr="00203DDA" w:rsidRDefault="0050588F" w:rsidP="003F6D2A">
            <w:pPr>
              <w:tabs>
                <w:tab w:val="left" w:pos="3348"/>
              </w:tabs>
              <w:spacing w:line="276" w:lineRule="auto"/>
              <w:rPr>
                <w:sz w:val="24"/>
                <w:szCs w:val="24"/>
              </w:rPr>
            </w:pPr>
            <w:r w:rsidRPr="00203DDA">
              <w:rPr>
                <w:sz w:val="24"/>
                <w:szCs w:val="24"/>
              </w:rPr>
              <w:t>Primary key</w:t>
            </w:r>
          </w:p>
        </w:tc>
        <w:tc>
          <w:tcPr>
            <w:tcW w:w="1417" w:type="dxa"/>
          </w:tcPr>
          <w:p w14:paraId="1A6A9D3D" w14:textId="77777777" w:rsidR="0050588F" w:rsidRPr="00203DDA" w:rsidRDefault="0050588F" w:rsidP="003F6D2A">
            <w:pPr>
              <w:tabs>
                <w:tab w:val="left" w:pos="3348"/>
              </w:tabs>
              <w:spacing w:line="276" w:lineRule="auto"/>
              <w:rPr>
                <w:sz w:val="24"/>
                <w:szCs w:val="24"/>
              </w:rPr>
            </w:pPr>
          </w:p>
        </w:tc>
        <w:tc>
          <w:tcPr>
            <w:tcW w:w="2217" w:type="dxa"/>
          </w:tcPr>
          <w:p w14:paraId="071EE450" w14:textId="77777777" w:rsidR="0050588F" w:rsidRPr="00203DDA" w:rsidRDefault="0050588F" w:rsidP="003F6D2A">
            <w:pPr>
              <w:tabs>
                <w:tab w:val="left" w:pos="3348"/>
              </w:tabs>
              <w:spacing w:line="276" w:lineRule="auto"/>
              <w:rPr>
                <w:sz w:val="24"/>
                <w:szCs w:val="24"/>
              </w:rPr>
            </w:pPr>
            <w:r w:rsidRPr="00203DDA">
              <w:rPr>
                <w:sz w:val="24"/>
                <w:szCs w:val="24"/>
              </w:rPr>
              <w:t>Question ID</w:t>
            </w:r>
          </w:p>
        </w:tc>
      </w:tr>
      <w:tr w:rsidR="0050588F" w:rsidRPr="00203DDA" w14:paraId="75728F07" w14:textId="77777777" w:rsidTr="005D5604">
        <w:tc>
          <w:tcPr>
            <w:tcW w:w="1502" w:type="dxa"/>
          </w:tcPr>
          <w:p w14:paraId="1D028880"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Sec_Question</w:t>
            </w:r>
            <w:proofErr w:type="spellEnd"/>
          </w:p>
        </w:tc>
        <w:tc>
          <w:tcPr>
            <w:tcW w:w="1502" w:type="dxa"/>
          </w:tcPr>
          <w:p w14:paraId="053B50B9" w14:textId="77777777" w:rsidR="0050588F" w:rsidRPr="00203DDA" w:rsidRDefault="0050588F" w:rsidP="003F6D2A">
            <w:pPr>
              <w:tabs>
                <w:tab w:val="left" w:pos="3348"/>
              </w:tabs>
              <w:spacing w:line="276" w:lineRule="auto"/>
              <w:rPr>
                <w:sz w:val="24"/>
                <w:szCs w:val="24"/>
              </w:rPr>
            </w:pPr>
            <w:r w:rsidRPr="00203DDA">
              <w:rPr>
                <w:sz w:val="24"/>
                <w:szCs w:val="24"/>
              </w:rPr>
              <w:t>Varchar (255)</w:t>
            </w:r>
          </w:p>
        </w:tc>
        <w:tc>
          <w:tcPr>
            <w:tcW w:w="960" w:type="dxa"/>
          </w:tcPr>
          <w:p w14:paraId="4F9481DA"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8" w:type="dxa"/>
          </w:tcPr>
          <w:p w14:paraId="0F466E53" w14:textId="77777777" w:rsidR="0050588F" w:rsidRPr="00203DDA" w:rsidRDefault="0050588F" w:rsidP="003F6D2A">
            <w:pPr>
              <w:tabs>
                <w:tab w:val="left" w:pos="3348"/>
              </w:tabs>
              <w:spacing w:line="276" w:lineRule="auto"/>
              <w:rPr>
                <w:sz w:val="24"/>
                <w:szCs w:val="24"/>
              </w:rPr>
            </w:pPr>
          </w:p>
        </w:tc>
        <w:tc>
          <w:tcPr>
            <w:tcW w:w="1417" w:type="dxa"/>
          </w:tcPr>
          <w:p w14:paraId="1C032FBC" w14:textId="77777777" w:rsidR="0050588F" w:rsidRPr="00203DDA" w:rsidRDefault="0050588F" w:rsidP="003F6D2A">
            <w:pPr>
              <w:tabs>
                <w:tab w:val="left" w:pos="3348"/>
              </w:tabs>
              <w:spacing w:line="276" w:lineRule="auto"/>
              <w:rPr>
                <w:sz w:val="24"/>
                <w:szCs w:val="24"/>
              </w:rPr>
            </w:pPr>
          </w:p>
        </w:tc>
        <w:tc>
          <w:tcPr>
            <w:tcW w:w="2217" w:type="dxa"/>
          </w:tcPr>
          <w:p w14:paraId="414B0102" w14:textId="77777777" w:rsidR="0050588F" w:rsidRPr="00203DDA" w:rsidRDefault="0050588F" w:rsidP="003F6D2A">
            <w:pPr>
              <w:tabs>
                <w:tab w:val="left" w:pos="3348"/>
              </w:tabs>
              <w:spacing w:line="276" w:lineRule="auto"/>
              <w:rPr>
                <w:sz w:val="24"/>
                <w:szCs w:val="24"/>
              </w:rPr>
            </w:pPr>
            <w:r w:rsidRPr="00203DDA">
              <w:rPr>
                <w:sz w:val="24"/>
                <w:szCs w:val="24"/>
              </w:rPr>
              <w:t>Security question</w:t>
            </w:r>
          </w:p>
        </w:tc>
      </w:tr>
    </w:tbl>
    <w:p w14:paraId="46E5EF90" w14:textId="77777777" w:rsidR="0050588F" w:rsidRPr="00203DDA" w:rsidRDefault="0050588F" w:rsidP="003F6D2A">
      <w:pPr>
        <w:tabs>
          <w:tab w:val="left" w:pos="3348"/>
        </w:tabs>
        <w:spacing w:line="276" w:lineRule="auto"/>
        <w:jc w:val="both"/>
        <w:rPr>
          <w:sz w:val="24"/>
          <w:szCs w:val="24"/>
        </w:rPr>
      </w:pPr>
    </w:p>
    <w:p w14:paraId="7E243010" w14:textId="77777777" w:rsidR="0050588F" w:rsidRPr="00203DDA" w:rsidRDefault="0050588F" w:rsidP="003F6D2A">
      <w:pPr>
        <w:tabs>
          <w:tab w:val="left" w:pos="3348"/>
        </w:tabs>
        <w:spacing w:line="276" w:lineRule="auto"/>
        <w:jc w:val="both"/>
        <w:rPr>
          <w:sz w:val="24"/>
          <w:szCs w:val="24"/>
        </w:rPr>
      </w:pPr>
    </w:p>
    <w:p w14:paraId="4D54E453" w14:textId="77777777" w:rsidR="0050588F" w:rsidRPr="00203DDA" w:rsidRDefault="0050588F" w:rsidP="003F6D2A">
      <w:pPr>
        <w:tabs>
          <w:tab w:val="left" w:pos="3348"/>
        </w:tabs>
        <w:spacing w:line="276" w:lineRule="auto"/>
        <w:jc w:val="both"/>
        <w:rPr>
          <w:sz w:val="24"/>
          <w:szCs w:val="24"/>
        </w:rPr>
      </w:pPr>
    </w:p>
    <w:p w14:paraId="32BF21A7" w14:textId="77777777" w:rsidR="00D76163" w:rsidRPr="00203DDA" w:rsidRDefault="00D76163" w:rsidP="003F6D2A">
      <w:pPr>
        <w:tabs>
          <w:tab w:val="left" w:pos="3348"/>
        </w:tabs>
        <w:spacing w:line="276" w:lineRule="auto"/>
        <w:jc w:val="both"/>
        <w:rPr>
          <w:sz w:val="24"/>
          <w:szCs w:val="24"/>
        </w:rPr>
      </w:pPr>
    </w:p>
    <w:p w14:paraId="4CC83093" w14:textId="77777777" w:rsidR="0050588F" w:rsidRPr="00203DDA" w:rsidRDefault="0050588F" w:rsidP="003F6D2A">
      <w:pPr>
        <w:tabs>
          <w:tab w:val="left" w:pos="3348"/>
        </w:tabs>
        <w:spacing w:line="276" w:lineRule="auto"/>
        <w:jc w:val="both"/>
        <w:rPr>
          <w:sz w:val="24"/>
          <w:szCs w:val="24"/>
        </w:rPr>
      </w:pPr>
      <w:r w:rsidRPr="00203DDA">
        <w:rPr>
          <w:sz w:val="24"/>
          <w:szCs w:val="24"/>
        </w:rPr>
        <w:t>3] Customers</w:t>
      </w:r>
    </w:p>
    <w:p w14:paraId="776080F4" w14:textId="77777777" w:rsidR="00E2137C" w:rsidRPr="00203DDA" w:rsidRDefault="00E2137C" w:rsidP="003F6D2A">
      <w:pPr>
        <w:tabs>
          <w:tab w:val="left" w:pos="3348"/>
        </w:tabs>
        <w:spacing w:line="276" w:lineRule="auto"/>
        <w:jc w:val="both"/>
        <w:rPr>
          <w:sz w:val="24"/>
          <w:szCs w:val="24"/>
        </w:rPr>
      </w:pPr>
    </w:p>
    <w:tbl>
      <w:tblPr>
        <w:tblStyle w:val="TableGrid"/>
        <w:tblW w:w="0" w:type="auto"/>
        <w:tblLook w:val="04A0" w:firstRow="1" w:lastRow="0" w:firstColumn="1" w:lastColumn="0" w:noHBand="0" w:noVBand="1"/>
      </w:tblPr>
      <w:tblGrid>
        <w:gridCol w:w="1203"/>
        <w:gridCol w:w="1544"/>
        <w:gridCol w:w="708"/>
        <w:gridCol w:w="1418"/>
        <w:gridCol w:w="1276"/>
        <w:gridCol w:w="2925"/>
      </w:tblGrid>
      <w:tr w:rsidR="0050588F" w:rsidRPr="00203DDA" w14:paraId="3A11F436" w14:textId="77777777" w:rsidTr="005D5604">
        <w:tc>
          <w:tcPr>
            <w:tcW w:w="1145" w:type="dxa"/>
          </w:tcPr>
          <w:p w14:paraId="36FC4AE0" w14:textId="77777777" w:rsidR="0050588F" w:rsidRPr="00203DDA" w:rsidRDefault="0050588F" w:rsidP="003F6D2A">
            <w:pPr>
              <w:tabs>
                <w:tab w:val="left" w:pos="3348"/>
              </w:tabs>
              <w:spacing w:line="276" w:lineRule="auto"/>
              <w:rPr>
                <w:sz w:val="24"/>
                <w:szCs w:val="24"/>
              </w:rPr>
            </w:pPr>
            <w:r w:rsidRPr="00203DDA">
              <w:rPr>
                <w:b/>
                <w:sz w:val="24"/>
                <w:szCs w:val="24"/>
              </w:rPr>
              <w:t>Field</w:t>
            </w:r>
          </w:p>
        </w:tc>
        <w:tc>
          <w:tcPr>
            <w:tcW w:w="1544" w:type="dxa"/>
          </w:tcPr>
          <w:p w14:paraId="07D13431" w14:textId="77777777" w:rsidR="0050588F" w:rsidRPr="00203DDA" w:rsidRDefault="0050588F" w:rsidP="003F6D2A">
            <w:pPr>
              <w:tabs>
                <w:tab w:val="left" w:pos="3348"/>
              </w:tabs>
              <w:spacing w:line="276" w:lineRule="auto"/>
              <w:rPr>
                <w:sz w:val="24"/>
                <w:szCs w:val="24"/>
              </w:rPr>
            </w:pPr>
            <w:r w:rsidRPr="00203DDA">
              <w:rPr>
                <w:b/>
                <w:sz w:val="24"/>
                <w:szCs w:val="24"/>
              </w:rPr>
              <w:t>Type</w:t>
            </w:r>
          </w:p>
        </w:tc>
        <w:tc>
          <w:tcPr>
            <w:tcW w:w="708" w:type="dxa"/>
          </w:tcPr>
          <w:p w14:paraId="7FCBF3D8" w14:textId="77777777" w:rsidR="0050588F" w:rsidRPr="00203DDA" w:rsidRDefault="0050588F" w:rsidP="003F6D2A">
            <w:pPr>
              <w:tabs>
                <w:tab w:val="left" w:pos="3348"/>
              </w:tabs>
              <w:spacing w:line="276" w:lineRule="auto"/>
              <w:rPr>
                <w:sz w:val="24"/>
                <w:szCs w:val="24"/>
              </w:rPr>
            </w:pPr>
            <w:r w:rsidRPr="00203DDA">
              <w:rPr>
                <w:b/>
                <w:sz w:val="24"/>
                <w:szCs w:val="24"/>
              </w:rPr>
              <w:t>Null</w:t>
            </w:r>
          </w:p>
        </w:tc>
        <w:tc>
          <w:tcPr>
            <w:tcW w:w="1418" w:type="dxa"/>
          </w:tcPr>
          <w:p w14:paraId="4E56A093" w14:textId="77777777" w:rsidR="0050588F" w:rsidRPr="00203DDA" w:rsidRDefault="0050588F" w:rsidP="003F6D2A">
            <w:pPr>
              <w:tabs>
                <w:tab w:val="left" w:pos="3348"/>
              </w:tabs>
              <w:spacing w:line="276" w:lineRule="auto"/>
              <w:rPr>
                <w:sz w:val="24"/>
                <w:szCs w:val="24"/>
              </w:rPr>
            </w:pPr>
            <w:r w:rsidRPr="00203DDA">
              <w:rPr>
                <w:b/>
                <w:sz w:val="24"/>
                <w:szCs w:val="24"/>
              </w:rPr>
              <w:t>Key</w:t>
            </w:r>
          </w:p>
        </w:tc>
        <w:tc>
          <w:tcPr>
            <w:tcW w:w="1276" w:type="dxa"/>
          </w:tcPr>
          <w:p w14:paraId="6C5B1206" w14:textId="77777777" w:rsidR="0050588F" w:rsidRPr="00203DDA" w:rsidRDefault="0050588F" w:rsidP="003F6D2A">
            <w:pPr>
              <w:tabs>
                <w:tab w:val="left" w:pos="3348"/>
              </w:tabs>
              <w:spacing w:line="276" w:lineRule="auto"/>
              <w:rPr>
                <w:sz w:val="24"/>
                <w:szCs w:val="24"/>
              </w:rPr>
            </w:pPr>
            <w:r w:rsidRPr="00203DDA">
              <w:rPr>
                <w:b/>
                <w:sz w:val="24"/>
                <w:szCs w:val="24"/>
              </w:rPr>
              <w:t>Default</w:t>
            </w:r>
          </w:p>
        </w:tc>
        <w:tc>
          <w:tcPr>
            <w:tcW w:w="2925" w:type="dxa"/>
          </w:tcPr>
          <w:p w14:paraId="7CCF5C39" w14:textId="77777777" w:rsidR="0050588F" w:rsidRPr="00203DDA" w:rsidRDefault="0050588F" w:rsidP="003F6D2A">
            <w:pPr>
              <w:tabs>
                <w:tab w:val="left" w:pos="3348"/>
              </w:tabs>
              <w:spacing w:line="276" w:lineRule="auto"/>
              <w:rPr>
                <w:sz w:val="24"/>
                <w:szCs w:val="24"/>
              </w:rPr>
            </w:pPr>
            <w:r w:rsidRPr="00203DDA">
              <w:rPr>
                <w:b/>
                <w:sz w:val="24"/>
                <w:szCs w:val="24"/>
              </w:rPr>
              <w:t>Description</w:t>
            </w:r>
          </w:p>
        </w:tc>
      </w:tr>
      <w:tr w:rsidR="0050588F" w:rsidRPr="00203DDA" w14:paraId="5E482025" w14:textId="77777777" w:rsidTr="005D5604">
        <w:tc>
          <w:tcPr>
            <w:tcW w:w="1145" w:type="dxa"/>
          </w:tcPr>
          <w:p w14:paraId="5DD29F0C"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Custid</w:t>
            </w:r>
            <w:proofErr w:type="spellEnd"/>
          </w:p>
        </w:tc>
        <w:tc>
          <w:tcPr>
            <w:tcW w:w="1544" w:type="dxa"/>
          </w:tcPr>
          <w:p w14:paraId="742C6A9F" w14:textId="77777777" w:rsidR="0050588F" w:rsidRPr="00203DDA" w:rsidRDefault="0050588F" w:rsidP="003F6D2A">
            <w:pPr>
              <w:tabs>
                <w:tab w:val="left" w:pos="3348"/>
              </w:tabs>
              <w:spacing w:line="276" w:lineRule="auto"/>
              <w:rPr>
                <w:sz w:val="24"/>
                <w:szCs w:val="24"/>
              </w:rPr>
            </w:pPr>
            <w:r w:rsidRPr="00203DDA">
              <w:rPr>
                <w:sz w:val="24"/>
                <w:szCs w:val="24"/>
              </w:rPr>
              <w:t xml:space="preserve">Int </w:t>
            </w:r>
          </w:p>
        </w:tc>
        <w:tc>
          <w:tcPr>
            <w:tcW w:w="708" w:type="dxa"/>
          </w:tcPr>
          <w:p w14:paraId="670338BD" w14:textId="77777777" w:rsidR="0050588F" w:rsidRPr="00203DDA" w:rsidRDefault="0050588F" w:rsidP="003F6D2A">
            <w:pPr>
              <w:tabs>
                <w:tab w:val="left" w:pos="3348"/>
              </w:tabs>
              <w:spacing w:line="276" w:lineRule="auto"/>
              <w:rPr>
                <w:sz w:val="24"/>
                <w:szCs w:val="24"/>
              </w:rPr>
            </w:pPr>
            <w:r w:rsidRPr="00203DDA">
              <w:rPr>
                <w:sz w:val="24"/>
                <w:szCs w:val="24"/>
              </w:rPr>
              <w:t xml:space="preserve">No </w:t>
            </w:r>
          </w:p>
        </w:tc>
        <w:tc>
          <w:tcPr>
            <w:tcW w:w="1418" w:type="dxa"/>
          </w:tcPr>
          <w:p w14:paraId="01A4A8EB" w14:textId="77777777" w:rsidR="0050588F" w:rsidRPr="00203DDA" w:rsidRDefault="0050588F" w:rsidP="003F6D2A">
            <w:pPr>
              <w:tabs>
                <w:tab w:val="left" w:pos="3348"/>
              </w:tabs>
              <w:spacing w:line="276" w:lineRule="auto"/>
              <w:rPr>
                <w:sz w:val="24"/>
                <w:szCs w:val="24"/>
              </w:rPr>
            </w:pPr>
            <w:r w:rsidRPr="00203DDA">
              <w:rPr>
                <w:sz w:val="24"/>
                <w:szCs w:val="24"/>
              </w:rPr>
              <w:t>Primary key</w:t>
            </w:r>
          </w:p>
        </w:tc>
        <w:tc>
          <w:tcPr>
            <w:tcW w:w="1276" w:type="dxa"/>
          </w:tcPr>
          <w:p w14:paraId="24F0F552" w14:textId="77777777" w:rsidR="0050588F" w:rsidRPr="00203DDA" w:rsidRDefault="0050588F" w:rsidP="003F6D2A">
            <w:pPr>
              <w:tabs>
                <w:tab w:val="left" w:pos="3348"/>
              </w:tabs>
              <w:spacing w:line="276" w:lineRule="auto"/>
              <w:rPr>
                <w:sz w:val="24"/>
                <w:szCs w:val="24"/>
              </w:rPr>
            </w:pPr>
          </w:p>
        </w:tc>
        <w:tc>
          <w:tcPr>
            <w:tcW w:w="2925" w:type="dxa"/>
          </w:tcPr>
          <w:p w14:paraId="4B001C3D" w14:textId="77777777" w:rsidR="0050588F" w:rsidRPr="00203DDA" w:rsidRDefault="0050588F" w:rsidP="003F6D2A">
            <w:pPr>
              <w:tabs>
                <w:tab w:val="left" w:pos="3348"/>
              </w:tabs>
              <w:spacing w:line="276" w:lineRule="auto"/>
              <w:rPr>
                <w:sz w:val="24"/>
                <w:szCs w:val="24"/>
              </w:rPr>
            </w:pPr>
            <w:r w:rsidRPr="00203DDA">
              <w:rPr>
                <w:sz w:val="24"/>
                <w:szCs w:val="24"/>
              </w:rPr>
              <w:t>Customer ID</w:t>
            </w:r>
          </w:p>
        </w:tc>
      </w:tr>
      <w:tr w:rsidR="0050588F" w:rsidRPr="00203DDA" w14:paraId="4EB9EC04" w14:textId="77777777" w:rsidTr="005D5604">
        <w:tc>
          <w:tcPr>
            <w:tcW w:w="1145" w:type="dxa"/>
          </w:tcPr>
          <w:p w14:paraId="100614A5"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Fname</w:t>
            </w:r>
            <w:proofErr w:type="spellEnd"/>
          </w:p>
        </w:tc>
        <w:tc>
          <w:tcPr>
            <w:tcW w:w="1544" w:type="dxa"/>
          </w:tcPr>
          <w:p w14:paraId="5452B251" w14:textId="77777777" w:rsidR="0050588F" w:rsidRPr="00203DDA" w:rsidRDefault="0050588F" w:rsidP="003F6D2A">
            <w:pPr>
              <w:tabs>
                <w:tab w:val="left" w:pos="3348"/>
              </w:tabs>
              <w:spacing w:line="276" w:lineRule="auto"/>
              <w:rPr>
                <w:sz w:val="24"/>
                <w:szCs w:val="24"/>
              </w:rPr>
            </w:pPr>
            <w:r w:rsidRPr="00203DDA">
              <w:rPr>
                <w:sz w:val="24"/>
                <w:szCs w:val="24"/>
              </w:rPr>
              <w:t>Varchar (10)</w:t>
            </w:r>
          </w:p>
        </w:tc>
        <w:tc>
          <w:tcPr>
            <w:tcW w:w="708" w:type="dxa"/>
          </w:tcPr>
          <w:p w14:paraId="038FA5FF"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8" w:type="dxa"/>
          </w:tcPr>
          <w:p w14:paraId="38DFCF93" w14:textId="77777777" w:rsidR="0050588F" w:rsidRPr="00203DDA" w:rsidRDefault="0050588F" w:rsidP="003F6D2A">
            <w:pPr>
              <w:tabs>
                <w:tab w:val="left" w:pos="3348"/>
              </w:tabs>
              <w:spacing w:line="276" w:lineRule="auto"/>
              <w:rPr>
                <w:sz w:val="24"/>
                <w:szCs w:val="24"/>
              </w:rPr>
            </w:pPr>
          </w:p>
        </w:tc>
        <w:tc>
          <w:tcPr>
            <w:tcW w:w="1276" w:type="dxa"/>
          </w:tcPr>
          <w:p w14:paraId="7D2B0D1F" w14:textId="77777777" w:rsidR="0050588F" w:rsidRPr="00203DDA" w:rsidRDefault="0050588F" w:rsidP="003F6D2A">
            <w:pPr>
              <w:tabs>
                <w:tab w:val="left" w:pos="3348"/>
              </w:tabs>
              <w:spacing w:line="276" w:lineRule="auto"/>
              <w:rPr>
                <w:sz w:val="24"/>
                <w:szCs w:val="24"/>
              </w:rPr>
            </w:pPr>
          </w:p>
        </w:tc>
        <w:tc>
          <w:tcPr>
            <w:tcW w:w="2925" w:type="dxa"/>
          </w:tcPr>
          <w:p w14:paraId="77A34C7A" w14:textId="77777777" w:rsidR="0050588F" w:rsidRPr="00203DDA" w:rsidRDefault="0050588F" w:rsidP="003F6D2A">
            <w:pPr>
              <w:tabs>
                <w:tab w:val="left" w:pos="3348"/>
              </w:tabs>
              <w:spacing w:line="276" w:lineRule="auto"/>
              <w:rPr>
                <w:sz w:val="24"/>
                <w:szCs w:val="24"/>
              </w:rPr>
            </w:pPr>
            <w:r w:rsidRPr="00203DDA">
              <w:rPr>
                <w:sz w:val="24"/>
                <w:szCs w:val="24"/>
              </w:rPr>
              <w:t xml:space="preserve">Customer First name </w:t>
            </w:r>
          </w:p>
        </w:tc>
      </w:tr>
      <w:tr w:rsidR="0050588F" w:rsidRPr="00203DDA" w14:paraId="32E99304" w14:textId="77777777" w:rsidTr="005D5604">
        <w:tc>
          <w:tcPr>
            <w:tcW w:w="1145" w:type="dxa"/>
          </w:tcPr>
          <w:p w14:paraId="4DA02D7E"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Lname</w:t>
            </w:r>
            <w:proofErr w:type="spellEnd"/>
          </w:p>
        </w:tc>
        <w:tc>
          <w:tcPr>
            <w:tcW w:w="1544" w:type="dxa"/>
          </w:tcPr>
          <w:p w14:paraId="14FE2506" w14:textId="77777777" w:rsidR="0050588F" w:rsidRPr="00203DDA" w:rsidRDefault="0050588F" w:rsidP="003F6D2A">
            <w:pPr>
              <w:tabs>
                <w:tab w:val="left" w:pos="3348"/>
              </w:tabs>
              <w:spacing w:line="276" w:lineRule="auto"/>
              <w:rPr>
                <w:sz w:val="24"/>
                <w:szCs w:val="24"/>
              </w:rPr>
            </w:pPr>
            <w:r w:rsidRPr="00203DDA">
              <w:rPr>
                <w:sz w:val="24"/>
                <w:szCs w:val="24"/>
              </w:rPr>
              <w:t>Varchar (10)</w:t>
            </w:r>
          </w:p>
        </w:tc>
        <w:tc>
          <w:tcPr>
            <w:tcW w:w="708" w:type="dxa"/>
          </w:tcPr>
          <w:p w14:paraId="74DF2062"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8" w:type="dxa"/>
          </w:tcPr>
          <w:p w14:paraId="2EEA3B33" w14:textId="77777777" w:rsidR="0050588F" w:rsidRPr="00203DDA" w:rsidRDefault="0050588F" w:rsidP="003F6D2A">
            <w:pPr>
              <w:tabs>
                <w:tab w:val="left" w:pos="3348"/>
              </w:tabs>
              <w:spacing w:line="276" w:lineRule="auto"/>
              <w:rPr>
                <w:sz w:val="24"/>
                <w:szCs w:val="24"/>
              </w:rPr>
            </w:pPr>
          </w:p>
        </w:tc>
        <w:tc>
          <w:tcPr>
            <w:tcW w:w="1276" w:type="dxa"/>
          </w:tcPr>
          <w:p w14:paraId="6AEDE712" w14:textId="77777777" w:rsidR="0050588F" w:rsidRPr="00203DDA" w:rsidRDefault="0050588F" w:rsidP="003F6D2A">
            <w:pPr>
              <w:tabs>
                <w:tab w:val="left" w:pos="3348"/>
              </w:tabs>
              <w:spacing w:line="276" w:lineRule="auto"/>
              <w:rPr>
                <w:sz w:val="24"/>
                <w:szCs w:val="24"/>
              </w:rPr>
            </w:pPr>
          </w:p>
        </w:tc>
        <w:tc>
          <w:tcPr>
            <w:tcW w:w="2925" w:type="dxa"/>
          </w:tcPr>
          <w:p w14:paraId="43C68BAF" w14:textId="77777777" w:rsidR="0050588F" w:rsidRPr="00203DDA" w:rsidRDefault="0050588F" w:rsidP="003F6D2A">
            <w:pPr>
              <w:tabs>
                <w:tab w:val="left" w:pos="3348"/>
              </w:tabs>
              <w:spacing w:line="276" w:lineRule="auto"/>
              <w:rPr>
                <w:sz w:val="24"/>
                <w:szCs w:val="24"/>
              </w:rPr>
            </w:pPr>
            <w:r w:rsidRPr="00203DDA">
              <w:rPr>
                <w:sz w:val="24"/>
                <w:szCs w:val="24"/>
              </w:rPr>
              <w:t>Customer last name</w:t>
            </w:r>
          </w:p>
        </w:tc>
      </w:tr>
      <w:tr w:rsidR="0050588F" w:rsidRPr="00203DDA" w14:paraId="41FC5BC5" w14:textId="77777777" w:rsidTr="005D5604">
        <w:tc>
          <w:tcPr>
            <w:tcW w:w="1145" w:type="dxa"/>
          </w:tcPr>
          <w:p w14:paraId="45B9BD25"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contactNo</w:t>
            </w:r>
            <w:proofErr w:type="spellEnd"/>
          </w:p>
        </w:tc>
        <w:tc>
          <w:tcPr>
            <w:tcW w:w="1544" w:type="dxa"/>
          </w:tcPr>
          <w:p w14:paraId="019A133B" w14:textId="77777777" w:rsidR="0050588F" w:rsidRPr="00203DDA" w:rsidRDefault="0050588F" w:rsidP="003F6D2A">
            <w:pPr>
              <w:tabs>
                <w:tab w:val="left" w:pos="3348"/>
              </w:tabs>
              <w:spacing w:line="276" w:lineRule="auto"/>
              <w:rPr>
                <w:sz w:val="24"/>
                <w:szCs w:val="24"/>
              </w:rPr>
            </w:pPr>
            <w:r w:rsidRPr="00203DDA">
              <w:rPr>
                <w:sz w:val="24"/>
                <w:szCs w:val="24"/>
              </w:rPr>
              <w:t>Varchar (12)</w:t>
            </w:r>
          </w:p>
        </w:tc>
        <w:tc>
          <w:tcPr>
            <w:tcW w:w="708" w:type="dxa"/>
          </w:tcPr>
          <w:p w14:paraId="0EE0694C"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8" w:type="dxa"/>
          </w:tcPr>
          <w:p w14:paraId="52343830" w14:textId="77777777" w:rsidR="0050588F" w:rsidRPr="00203DDA" w:rsidRDefault="0050588F" w:rsidP="003F6D2A">
            <w:pPr>
              <w:tabs>
                <w:tab w:val="left" w:pos="3348"/>
              </w:tabs>
              <w:spacing w:line="276" w:lineRule="auto"/>
              <w:rPr>
                <w:sz w:val="24"/>
                <w:szCs w:val="24"/>
              </w:rPr>
            </w:pPr>
          </w:p>
        </w:tc>
        <w:tc>
          <w:tcPr>
            <w:tcW w:w="1276" w:type="dxa"/>
          </w:tcPr>
          <w:p w14:paraId="385C7BE4" w14:textId="77777777" w:rsidR="0050588F" w:rsidRPr="00203DDA" w:rsidRDefault="0050588F" w:rsidP="003F6D2A">
            <w:pPr>
              <w:tabs>
                <w:tab w:val="left" w:pos="3348"/>
              </w:tabs>
              <w:spacing w:line="276" w:lineRule="auto"/>
              <w:rPr>
                <w:sz w:val="24"/>
                <w:szCs w:val="24"/>
              </w:rPr>
            </w:pPr>
          </w:p>
        </w:tc>
        <w:tc>
          <w:tcPr>
            <w:tcW w:w="2925" w:type="dxa"/>
          </w:tcPr>
          <w:p w14:paraId="4F09B1F1" w14:textId="77777777" w:rsidR="0050588F" w:rsidRPr="00203DDA" w:rsidRDefault="0050588F" w:rsidP="003F6D2A">
            <w:pPr>
              <w:tabs>
                <w:tab w:val="left" w:pos="3348"/>
              </w:tabs>
              <w:spacing w:line="276" w:lineRule="auto"/>
              <w:rPr>
                <w:sz w:val="24"/>
                <w:szCs w:val="24"/>
              </w:rPr>
            </w:pPr>
            <w:r w:rsidRPr="00203DDA">
              <w:rPr>
                <w:sz w:val="24"/>
                <w:szCs w:val="24"/>
              </w:rPr>
              <w:t>Customer contact number</w:t>
            </w:r>
          </w:p>
        </w:tc>
      </w:tr>
      <w:tr w:rsidR="0050588F" w:rsidRPr="00203DDA" w14:paraId="4DD7659E" w14:textId="77777777" w:rsidTr="005D5604">
        <w:tc>
          <w:tcPr>
            <w:tcW w:w="1145" w:type="dxa"/>
          </w:tcPr>
          <w:p w14:paraId="095959A7" w14:textId="77777777" w:rsidR="0050588F" w:rsidRPr="00203DDA" w:rsidRDefault="0050588F" w:rsidP="003F6D2A">
            <w:pPr>
              <w:tabs>
                <w:tab w:val="left" w:pos="3348"/>
              </w:tabs>
              <w:spacing w:line="276" w:lineRule="auto"/>
              <w:rPr>
                <w:sz w:val="24"/>
                <w:szCs w:val="24"/>
              </w:rPr>
            </w:pPr>
            <w:r w:rsidRPr="00203DDA">
              <w:rPr>
                <w:sz w:val="24"/>
                <w:szCs w:val="24"/>
              </w:rPr>
              <w:t>Email</w:t>
            </w:r>
          </w:p>
        </w:tc>
        <w:tc>
          <w:tcPr>
            <w:tcW w:w="1544" w:type="dxa"/>
          </w:tcPr>
          <w:p w14:paraId="43D12147" w14:textId="77777777" w:rsidR="0050588F" w:rsidRPr="00203DDA" w:rsidRDefault="0050588F" w:rsidP="003F6D2A">
            <w:pPr>
              <w:tabs>
                <w:tab w:val="left" w:pos="3348"/>
              </w:tabs>
              <w:spacing w:line="276" w:lineRule="auto"/>
              <w:rPr>
                <w:sz w:val="24"/>
                <w:szCs w:val="24"/>
              </w:rPr>
            </w:pPr>
            <w:r w:rsidRPr="00203DDA">
              <w:rPr>
                <w:sz w:val="24"/>
                <w:szCs w:val="24"/>
              </w:rPr>
              <w:t>Varchar (45)</w:t>
            </w:r>
          </w:p>
        </w:tc>
        <w:tc>
          <w:tcPr>
            <w:tcW w:w="708" w:type="dxa"/>
          </w:tcPr>
          <w:p w14:paraId="48F670D1"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8" w:type="dxa"/>
          </w:tcPr>
          <w:p w14:paraId="3152DB77" w14:textId="77777777" w:rsidR="0050588F" w:rsidRPr="00203DDA" w:rsidRDefault="0050588F" w:rsidP="003F6D2A">
            <w:pPr>
              <w:tabs>
                <w:tab w:val="left" w:pos="3348"/>
              </w:tabs>
              <w:spacing w:line="276" w:lineRule="auto"/>
              <w:rPr>
                <w:sz w:val="24"/>
                <w:szCs w:val="24"/>
              </w:rPr>
            </w:pPr>
          </w:p>
        </w:tc>
        <w:tc>
          <w:tcPr>
            <w:tcW w:w="1276" w:type="dxa"/>
          </w:tcPr>
          <w:p w14:paraId="52BA4064" w14:textId="77777777" w:rsidR="0050588F" w:rsidRPr="00203DDA" w:rsidRDefault="0050588F" w:rsidP="003F6D2A">
            <w:pPr>
              <w:tabs>
                <w:tab w:val="left" w:pos="3348"/>
              </w:tabs>
              <w:spacing w:line="276" w:lineRule="auto"/>
              <w:rPr>
                <w:sz w:val="24"/>
                <w:szCs w:val="24"/>
              </w:rPr>
            </w:pPr>
          </w:p>
        </w:tc>
        <w:tc>
          <w:tcPr>
            <w:tcW w:w="2925" w:type="dxa"/>
          </w:tcPr>
          <w:p w14:paraId="4E452634" w14:textId="77777777" w:rsidR="0050588F" w:rsidRPr="00203DDA" w:rsidRDefault="0050588F" w:rsidP="003F6D2A">
            <w:pPr>
              <w:tabs>
                <w:tab w:val="left" w:pos="3348"/>
              </w:tabs>
              <w:spacing w:line="276" w:lineRule="auto"/>
              <w:rPr>
                <w:sz w:val="24"/>
                <w:szCs w:val="24"/>
              </w:rPr>
            </w:pPr>
            <w:r w:rsidRPr="00203DDA">
              <w:rPr>
                <w:sz w:val="24"/>
                <w:szCs w:val="24"/>
              </w:rPr>
              <w:t>Customer Email</w:t>
            </w:r>
          </w:p>
        </w:tc>
      </w:tr>
      <w:tr w:rsidR="0050588F" w:rsidRPr="00203DDA" w14:paraId="39CD1634" w14:textId="77777777" w:rsidTr="005D5604">
        <w:tc>
          <w:tcPr>
            <w:tcW w:w="1145" w:type="dxa"/>
          </w:tcPr>
          <w:p w14:paraId="5B62383C" w14:textId="77777777" w:rsidR="0050588F" w:rsidRPr="00203DDA" w:rsidRDefault="0050588F" w:rsidP="003F6D2A">
            <w:pPr>
              <w:tabs>
                <w:tab w:val="left" w:pos="3348"/>
              </w:tabs>
              <w:spacing w:line="276" w:lineRule="auto"/>
              <w:rPr>
                <w:sz w:val="24"/>
                <w:szCs w:val="24"/>
              </w:rPr>
            </w:pPr>
            <w:r w:rsidRPr="00203DDA">
              <w:rPr>
                <w:sz w:val="24"/>
                <w:szCs w:val="24"/>
              </w:rPr>
              <w:t>Address</w:t>
            </w:r>
          </w:p>
        </w:tc>
        <w:tc>
          <w:tcPr>
            <w:tcW w:w="1544" w:type="dxa"/>
          </w:tcPr>
          <w:p w14:paraId="62144DD5" w14:textId="77777777" w:rsidR="0050588F" w:rsidRPr="00203DDA" w:rsidRDefault="0050588F" w:rsidP="003F6D2A">
            <w:pPr>
              <w:tabs>
                <w:tab w:val="left" w:pos="3348"/>
              </w:tabs>
              <w:spacing w:line="276" w:lineRule="auto"/>
              <w:rPr>
                <w:sz w:val="24"/>
                <w:szCs w:val="24"/>
              </w:rPr>
            </w:pPr>
            <w:r w:rsidRPr="00203DDA">
              <w:rPr>
                <w:sz w:val="24"/>
                <w:szCs w:val="24"/>
              </w:rPr>
              <w:t>Varchar (255)</w:t>
            </w:r>
          </w:p>
        </w:tc>
        <w:tc>
          <w:tcPr>
            <w:tcW w:w="708" w:type="dxa"/>
          </w:tcPr>
          <w:p w14:paraId="3FFABDC5"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8" w:type="dxa"/>
          </w:tcPr>
          <w:p w14:paraId="114EFCCB" w14:textId="77777777" w:rsidR="0050588F" w:rsidRPr="00203DDA" w:rsidRDefault="0050588F" w:rsidP="003F6D2A">
            <w:pPr>
              <w:tabs>
                <w:tab w:val="left" w:pos="3348"/>
              </w:tabs>
              <w:spacing w:line="276" w:lineRule="auto"/>
              <w:rPr>
                <w:sz w:val="24"/>
                <w:szCs w:val="24"/>
              </w:rPr>
            </w:pPr>
          </w:p>
        </w:tc>
        <w:tc>
          <w:tcPr>
            <w:tcW w:w="1276" w:type="dxa"/>
          </w:tcPr>
          <w:p w14:paraId="1E44C380" w14:textId="77777777" w:rsidR="0050588F" w:rsidRPr="00203DDA" w:rsidRDefault="0050588F" w:rsidP="003F6D2A">
            <w:pPr>
              <w:tabs>
                <w:tab w:val="left" w:pos="3348"/>
              </w:tabs>
              <w:spacing w:line="276" w:lineRule="auto"/>
              <w:rPr>
                <w:sz w:val="24"/>
                <w:szCs w:val="24"/>
              </w:rPr>
            </w:pPr>
          </w:p>
        </w:tc>
        <w:tc>
          <w:tcPr>
            <w:tcW w:w="2925" w:type="dxa"/>
          </w:tcPr>
          <w:p w14:paraId="4F0CD17A" w14:textId="77777777" w:rsidR="0050588F" w:rsidRPr="00203DDA" w:rsidRDefault="0050588F" w:rsidP="003F6D2A">
            <w:pPr>
              <w:tabs>
                <w:tab w:val="left" w:pos="3348"/>
              </w:tabs>
              <w:spacing w:line="276" w:lineRule="auto"/>
              <w:rPr>
                <w:sz w:val="24"/>
                <w:szCs w:val="24"/>
              </w:rPr>
            </w:pPr>
            <w:r w:rsidRPr="00203DDA">
              <w:rPr>
                <w:sz w:val="24"/>
                <w:szCs w:val="24"/>
              </w:rPr>
              <w:t>Customer Address</w:t>
            </w:r>
          </w:p>
        </w:tc>
      </w:tr>
      <w:tr w:rsidR="0050588F" w:rsidRPr="00203DDA" w14:paraId="14B1918B" w14:textId="77777777" w:rsidTr="005D5604">
        <w:tc>
          <w:tcPr>
            <w:tcW w:w="1145" w:type="dxa"/>
          </w:tcPr>
          <w:p w14:paraId="0BD99D6A"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Loginid</w:t>
            </w:r>
            <w:proofErr w:type="spellEnd"/>
          </w:p>
        </w:tc>
        <w:tc>
          <w:tcPr>
            <w:tcW w:w="1544" w:type="dxa"/>
          </w:tcPr>
          <w:p w14:paraId="36789ACA"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708" w:type="dxa"/>
          </w:tcPr>
          <w:p w14:paraId="4BD70276"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8" w:type="dxa"/>
          </w:tcPr>
          <w:p w14:paraId="128642DC" w14:textId="77777777" w:rsidR="0050588F" w:rsidRPr="00203DDA" w:rsidRDefault="0050588F" w:rsidP="003F6D2A">
            <w:pPr>
              <w:tabs>
                <w:tab w:val="left" w:pos="3348"/>
              </w:tabs>
              <w:spacing w:line="276" w:lineRule="auto"/>
              <w:rPr>
                <w:sz w:val="24"/>
                <w:szCs w:val="24"/>
              </w:rPr>
            </w:pPr>
            <w:r w:rsidRPr="00203DDA">
              <w:rPr>
                <w:sz w:val="24"/>
                <w:szCs w:val="24"/>
              </w:rPr>
              <w:t>Foreign key</w:t>
            </w:r>
          </w:p>
        </w:tc>
        <w:tc>
          <w:tcPr>
            <w:tcW w:w="1276" w:type="dxa"/>
          </w:tcPr>
          <w:p w14:paraId="43BFAB2B" w14:textId="77777777" w:rsidR="0050588F" w:rsidRPr="00203DDA" w:rsidRDefault="0050588F" w:rsidP="003F6D2A">
            <w:pPr>
              <w:tabs>
                <w:tab w:val="left" w:pos="3348"/>
              </w:tabs>
              <w:spacing w:line="276" w:lineRule="auto"/>
              <w:rPr>
                <w:sz w:val="24"/>
                <w:szCs w:val="24"/>
              </w:rPr>
            </w:pPr>
          </w:p>
        </w:tc>
        <w:tc>
          <w:tcPr>
            <w:tcW w:w="2925" w:type="dxa"/>
          </w:tcPr>
          <w:p w14:paraId="2B1661C5" w14:textId="77777777" w:rsidR="0050588F" w:rsidRPr="00203DDA" w:rsidRDefault="0050588F" w:rsidP="003F6D2A">
            <w:pPr>
              <w:tabs>
                <w:tab w:val="left" w:pos="3348"/>
              </w:tabs>
              <w:spacing w:line="276" w:lineRule="auto"/>
              <w:rPr>
                <w:sz w:val="24"/>
                <w:szCs w:val="24"/>
              </w:rPr>
            </w:pPr>
            <w:r w:rsidRPr="00203DDA">
              <w:rPr>
                <w:sz w:val="24"/>
                <w:szCs w:val="24"/>
              </w:rPr>
              <w:t>Login ID</w:t>
            </w:r>
          </w:p>
        </w:tc>
      </w:tr>
    </w:tbl>
    <w:p w14:paraId="7B294634" w14:textId="77777777" w:rsidR="0050588F" w:rsidRPr="00203DDA" w:rsidRDefault="0050588F" w:rsidP="003F6D2A">
      <w:pPr>
        <w:tabs>
          <w:tab w:val="left" w:pos="3348"/>
        </w:tabs>
        <w:spacing w:line="276" w:lineRule="auto"/>
        <w:jc w:val="both"/>
        <w:rPr>
          <w:sz w:val="24"/>
          <w:szCs w:val="24"/>
        </w:rPr>
      </w:pPr>
    </w:p>
    <w:p w14:paraId="29FDD0FC" w14:textId="77777777" w:rsidR="00D76163" w:rsidRPr="00203DDA" w:rsidRDefault="00D76163" w:rsidP="003F6D2A">
      <w:pPr>
        <w:tabs>
          <w:tab w:val="left" w:pos="3348"/>
        </w:tabs>
        <w:spacing w:line="276" w:lineRule="auto"/>
        <w:jc w:val="both"/>
        <w:rPr>
          <w:sz w:val="24"/>
          <w:szCs w:val="24"/>
        </w:rPr>
      </w:pPr>
    </w:p>
    <w:p w14:paraId="0A1B06D9" w14:textId="77777777" w:rsidR="00D76163" w:rsidRPr="00203DDA" w:rsidRDefault="00D76163" w:rsidP="003F6D2A">
      <w:pPr>
        <w:tabs>
          <w:tab w:val="left" w:pos="3348"/>
        </w:tabs>
        <w:spacing w:line="276" w:lineRule="auto"/>
        <w:jc w:val="both"/>
        <w:rPr>
          <w:sz w:val="24"/>
          <w:szCs w:val="24"/>
        </w:rPr>
      </w:pPr>
    </w:p>
    <w:p w14:paraId="0E506CCE" w14:textId="07C48396" w:rsidR="00D76163" w:rsidRDefault="00D76163" w:rsidP="003F6D2A">
      <w:pPr>
        <w:tabs>
          <w:tab w:val="left" w:pos="3348"/>
        </w:tabs>
        <w:spacing w:line="276" w:lineRule="auto"/>
        <w:jc w:val="both"/>
        <w:rPr>
          <w:sz w:val="24"/>
          <w:szCs w:val="24"/>
        </w:rPr>
      </w:pPr>
    </w:p>
    <w:p w14:paraId="18F8BB01" w14:textId="7801C73C" w:rsidR="00E960EC" w:rsidRDefault="00E960EC" w:rsidP="003F6D2A">
      <w:pPr>
        <w:tabs>
          <w:tab w:val="left" w:pos="3348"/>
        </w:tabs>
        <w:spacing w:line="276" w:lineRule="auto"/>
        <w:jc w:val="both"/>
        <w:rPr>
          <w:sz w:val="24"/>
          <w:szCs w:val="24"/>
        </w:rPr>
      </w:pPr>
    </w:p>
    <w:p w14:paraId="774547B9" w14:textId="37DD7905" w:rsidR="00642E78" w:rsidRDefault="00642E78" w:rsidP="003F6D2A">
      <w:pPr>
        <w:tabs>
          <w:tab w:val="left" w:pos="3348"/>
        </w:tabs>
        <w:spacing w:line="276" w:lineRule="auto"/>
        <w:jc w:val="both"/>
        <w:rPr>
          <w:sz w:val="24"/>
          <w:szCs w:val="24"/>
        </w:rPr>
      </w:pPr>
    </w:p>
    <w:p w14:paraId="4678958C" w14:textId="1B0E08CF" w:rsidR="00642E78" w:rsidRDefault="00642E78" w:rsidP="003F6D2A">
      <w:pPr>
        <w:tabs>
          <w:tab w:val="left" w:pos="3348"/>
        </w:tabs>
        <w:spacing w:line="276" w:lineRule="auto"/>
        <w:jc w:val="both"/>
        <w:rPr>
          <w:sz w:val="24"/>
          <w:szCs w:val="24"/>
        </w:rPr>
      </w:pPr>
    </w:p>
    <w:p w14:paraId="0474A4BA" w14:textId="77777777" w:rsidR="00642E78" w:rsidRPr="00203DDA" w:rsidRDefault="00642E78" w:rsidP="003F6D2A">
      <w:pPr>
        <w:tabs>
          <w:tab w:val="left" w:pos="3348"/>
        </w:tabs>
        <w:spacing w:line="276" w:lineRule="auto"/>
        <w:jc w:val="both"/>
        <w:rPr>
          <w:sz w:val="24"/>
          <w:szCs w:val="24"/>
        </w:rPr>
      </w:pPr>
    </w:p>
    <w:p w14:paraId="79772861" w14:textId="77777777" w:rsidR="0050588F" w:rsidRPr="00203DDA" w:rsidRDefault="0050588F" w:rsidP="003F6D2A">
      <w:pPr>
        <w:tabs>
          <w:tab w:val="left" w:pos="3348"/>
        </w:tabs>
        <w:spacing w:line="276" w:lineRule="auto"/>
        <w:jc w:val="both"/>
        <w:rPr>
          <w:sz w:val="24"/>
          <w:szCs w:val="24"/>
        </w:rPr>
      </w:pPr>
      <w:r w:rsidRPr="00203DDA">
        <w:rPr>
          <w:sz w:val="24"/>
          <w:szCs w:val="24"/>
        </w:rPr>
        <w:t>4] Vendors</w:t>
      </w:r>
    </w:p>
    <w:p w14:paraId="4EBF3837" w14:textId="77777777" w:rsidR="00E2137C" w:rsidRPr="00203DDA" w:rsidRDefault="00E2137C" w:rsidP="003F6D2A">
      <w:pPr>
        <w:tabs>
          <w:tab w:val="left" w:pos="3348"/>
        </w:tabs>
        <w:spacing w:line="276" w:lineRule="auto"/>
        <w:jc w:val="both"/>
        <w:rPr>
          <w:sz w:val="24"/>
          <w:szCs w:val="24"/>
        </w:rPr>
      </w:pPr>
    </w:p>
    <w:tbl>
      <w:tblPr>
        <w:tblStyle w:val="TableGrid"/>
        <w:tblW w:w="0" w:type="auto"/>
        <w:tblLook w:val="04A0" w:firstRow="1" w:lastRow="0" w:firstColumn="1" w:lastColumn="0" w:noHBand="0" w:noVBand="1"/>
      </w:tblPr>
      <w:tblGrid>
        <w:gridCol w:w="1643"/>
        <w:gridCol w:w="1460"/>
        <w:gridCol w:w="706"/>
        <w:gridCol w:w="1474"/>
        <w:gridCol w:w="1490"/>
        <w:gridCol w:w="2367"/>
      </w:tblGrid>
      <w:tr w:rsidR="0050588F" w:rsidRPr="00203DDA" w14:paraId="6BB5BCCC" w14:textId="77777777" w:rsidTr="005D5604">
        <w:tc>
          <w:tcPr>
            <w:tcW w:w="1519" w:type="dxa"/>
          </w:tcPr>
          <w:p w14:paraId="6B551C3A" w14:textId="77777777" w:rsidR="0050588F" w:rsidRPr="00203DDA" w:rsidRDefault="0050588F" w:rsidP="003F6D2A">
            <w:pPr>
              <w:tabs>
                <w:tab w:val="left" w:pos="3348"/>
              </w:tabs>
              <w:spacing w:line="276" w:lineRule="auto"/>
              <w:rPr>
                <w:sz w:val="24"/>
                <w:szCs w:val="24"/>
              </w:rPr>
            </w:pPr>
            <w:r w:rsidRPr="00203DDA">
              <w:rPr>
                <w:b/>
                <w:sz w:val="24"/>
                <w:szCs w:val="24"/>
              </w:rPr>
              <w:t>Field</w:t>
            </w:r>
          </w:p>
        </w:tc>
        <w:tc>
          <w:tcPr>
            <w:tcW w:w="1460" w:type="dxa"/>
          </w:tcPr>
          <w:p w14:paraId="3B28DB2D" w14:textId="77777777" w:rsidR="0050588F" w:rsidRPr="00203DDA" w:rsidRDefault="0050588F" w:rsidP="003F6D2A">
            <w:pPr>
              <w:tabs>
                <w:tab w:val="left" w:pos="3348"/>
              </w:tabs>
              <w:spacing w:line="276" w:lineRule="auto"/>
              <w:rPr>
                <w:sz w:val="24"/>
                <w:szCs w:val="24"/>
              </w:rPr>
            </w:pPr>
            <w:r w:rsidRPr="00203DDA">
              <w:rPr>
                <w:b/>
                <w:sz w:val="24"/>
                <w:szCs w:val="24"/>
              </w:rPr>
              <w:t>Type</w:t>
            </w:r>
          </w:p>
        </w:tc>
        <w:tc>
          <w:tcPr>
            <w:tcW w:w="706" w:type="dxa"/>
          </w:tcPr>
          <w:p w14:paraId="296D1BCD" w14:textId="77777777" w:rsidR="0050588F" w:rsidRPr="00203DDA" w:rsidRDefault="0050588F" w:rsidP="003F6D2A">
            <w:pPr>
              <w:tabs>
                <w:tab w:val="left" w:pos="3348"/>
              </w:tabs>
              <w:spacing w:line="276" w:lineRule="auto"/>
              <w:rPr>
                <w:sz w:val="24"/>
                <w:szCs w:val="24"/>
              </w:rPr>
            </w:pPr>
            <w:r w:rsidRPr="00203DDA">
              <w:rPr>
                <w:b/>
                <w:sz w:val="24"/>
                <w:szCs w:val="24"/>
              </w:rPr>
              <w:t>Null</w:t>
            </w:r>
          </w:p>
        </w:tc>
        <w:tc>
          <w:tcPr>
            <w:tcW w:w="1474" w:type="dxa"/>
          </w:tcPr>
          <w:p w14:paraId="59D041C4" w14:textId="77777777" w:rsidR="0050588F" w:rsidRPr="00203DDA" w:rsidRDefault="0050588F" w:rsidP="003F6D2A">
            <w:pPr>
              <w:tabs>
                <w:tab w:val="left" w:pos="3348"/>
              </w:tabs>
              <w:spacing w:line="276" w:lineRule="auto"/>
              <w:rPr>
                <w:sz w:val="24"/>
                <w:szCs w:val="24"/>
              </w:rPr>
            </w:pPr>
            <w:r w:rsidRPr="00203DDA">
              <w:rPr>
                <w:b/>
                <w:sz w:val="24"/>
                <w:szCs w:val="24"/>
              </w:rPr>
              <w:t>Key</w:t>
            </w:r>
          </w:p>
        </w:tc>
        <w:tc>
          <w:tcPr>
            <w:tcW w:w="1490" w:type="dxa"/>
          </w:tcPr>
          <w:p w14:paraId="2577E22F" w14:textId="77777777" w:rsidR="0050588F" w:rsidRPr="00203DDA" w:rsidRDefault="0050588F" w:rsidP="003F6D2A">
            <w:pPr>
              <w:tabs>
                <w:tab w:val="left" w:pos="3348"/>
              </w:tabs>
              <w:spacing w:line="276" w:lineRule="auto"/>
              <w:rPr>
                <w:sz w:val="24"/>
                <w:szCs w:val="24"/>
              </w:rPr>
            </w:pPr>
            <w:r w:rsidRPr="00203DDA">
              <w:rPr>
                <w:b/>
                <w:sz w:val="24"/>
                <w:szCs w:val="24"/>
              </w:rPr>
              <w:t>Default</w:t>
            </w:r>
          </w:p>
        </w:tc>
        <w:tc>
          <w:tcPr>
            <w:tcW w:w="2367" w:type="dxa"/>
          </w:tcPr>
          <w:p w14:paraId="032CE0B9" w14:textId="77777777" w:rsidR="0050588F" w:rsidRPr="00203DDA" w:rsidRDefault="0050588F" w:rsidP="003F6D2A">
            <w:pPr>
              <w:tabs>
                <w:tab w:val="left" w:pos="3348"/>
              </w:tabs>
              <w:spacing w:line="276" w:lineRule="auto"/>
              <w:rPr>
                <w:sz w:val="24"/>
                <w:szCs w:val="24"/>
              </w:rPr>
            </w:pPr>
            <w:r w:rsidRPr="00203DDA">
              <w:rPr>
                <w:b/>
                <w:sz w:val="24"/>
                <w:szCs w:val="24"/>
              </w:rPr>
              <w:t>Description</w:t>
            </w:r>
          </w:p>
        </w:tc>
      </w:tr>
      <w:tr w:rsidR="0050588F" w:rsidRPr="00203DDA" w14:paraId="1A914440" w14:textId="77777777" w:rsidTr="005D5604">
        <w:tc>
          <w:tcPr>
            <w:tcW w:w="1519" w:type="dxa"/>
          </w:tcPr>
          <w:p w14:paraId="3618C2AB" w14:textId="77777777" w:rsidR="0050588F" w:rsidRPr="00203DDA" w:rsidRDefault="0050588F" w:rsidP="003F6D2A">
            <w:pPr>
              <w:tabs>
                <w:tab w:val="left" w:pos="3348"/>
              </w:tabs>
              <w:spacing w:line="276" w:lineRule="auto"/>
              <w:rPr>
                <w:sz w:val="24"/>
                <w:szCs w:val="24"/>
              </w:rPr>
            </w:pPr>
            <w:r w:rsidRPr="00203DDA">
              <w:rPr>
                <w:sz w:val="24"/>
                <w:szCs w:val="24"/>
              </w:rPr>
              <w:t>Vid</w:t>
            </w:r>
          </w:p>
        </w:tc>
        <w:tc>
          <w:tcPr>
            <w:tcW w:w="1460" w:type="dxa"/>
          </w:tcPr>
          <w:p w14:paraId="6EF0DB88"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706" w:type="dxa"/>
          </w:tcPr>
          <w:p w14:paraId="2922E033" w14:textId="77777777" w:rsidR="0050588F" w:rsidRPr="00203DDA" w:rsidRDefault="0050588F" w:rsidP="003F6D2A">
            <w:pPr>
              <w:tabs>
                <w:tab w:val="left" w:pos="3348"/>
              </w:tabs>
              <w:spacing w:line="276" w:lineRule="auto"/>
              <w:rPr>
                <w:sz w:val="24"/>
                <w:szCs w:val="24"/>
              </w:rPr>
            </w:pPr>
            <w:r w:rsidRPr="00203DDA">
              <w:rPr>
                <w:sz w:val="24"/>
                <w:szCs w:val="24"/>
              </w:rPr>
              <w:t xml:space="preserve">No </w:t>
            </w:r>
          </w:p>
        </w:tc>
        <w:tc>
          <w:tcPr>
            <w:tcW w:w="1474" w:type="dxa"/>
          </w:tcPr>
          <w:p w14:paraId="39FFDEAB" w14:textId="77777777" w:rsidR="0050588F" w:rsidRPr="00203DDA" w:rsidRDefault="0050588F" w:rsidP="003F6D2A">
            <w:pPr>
              <w:tabs>
                <w:tab w:val="left" w:pos="3348"/>
              </w:tabs>
              <w:spacing w:line="276" w:lineRule="auto"/>
              <w:rPr>
                <w:sz w:val="24"/>
                <w:szCs w:val="24"/>
              </w:rPr>
            </w:pPr>
            <w:r w:rsidRPr="00203DDA">
              <w:rPr>
                <w:sz w:val="24"/>
                <w:szCs w:val="24"/>
              </w:rPr>
              <w:t>Primary key</w:t>
            </w:r>
          </w:p>
        </w:tc>
        <w:tc>
          <w:tcPr>
            <w:tcW w:w="1490" w:type="dxa"/>
          </w:tcPr>
          <w:p w14:paraId="280E0D4E" w14:textId="77777777" w:rsidR="0050588F" w:rsidRPr="00203DDA" w:rsidRDefault="0050588F" w:rsidP="003F6D2A">
            <w:pPr>
              <w:tabs>
                <w:tab w:val="left" w:pos="3348"/>
              </w:tabs>
              <w:spacing w:line="276" w:lineRule="auto"/>
              <w:rPr>
                <w:sz w:val="24"/>
                <w:szCs w:val="24"/>
              </w:rPr>
            </w:pPr>
          </w:p>
        </w:tc>
        <w:tc>
          <w:tcPr>
            <w:tcW w:w="2367" w:type="dxa"/>
          </w:tcPr>
          <w:p w14:paraId="3E21323E" w14:textId="77777777" w:rsidR="0050588F" w:rsidRPr="00203DDA" w:rsidRDefault="0050588F" w:rsidP="003F6D2A">
            <w:pPr>
              <w:tabs>
                <w:tab w:val="left" w:pos="3348"/>
              </w:tabs>
              <w:spacing w:line="276" w:lineRule="auto"/>
              <w:rPr>
                <w:sz w:val="24"/>
                <w:szCs w:val="24"/>
              </w:rPr>
            </w:pPr>
            <w:r w:rsidRPr="00203DDA">
              <w:rPr>
                <w:sz w:val="24"/>
                <w:szCs w:val="24"/>
              </w:rPr>
              <w:t>Vendor ID</w:t>
            </w:r>
          </w:p>
        </w:tc>
      </w:tr>
      <w:tr w:rsidR="0050588F" w:rsidRPr="00203DDA" w14:paraId="5D48FD49" w14:textId="77777777" w:rsidTr="005D5604">
        <w:tc>
          <w:tcPr>
            <w:tcW w:w="1519" w:type="dxa"/>
          </w:tcPr>
          <w:p w14:paraId="51F408EA"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VendorName</w:t>
            </w:r>
            <w:proofErr w:type="spellEnd"/>
          </w:p>
        </w:tc>
        <w:tc>
          <w:tcPr>
            <w:tcW w:w="1460" w:type="dxa"/>
          </w:tcPr>
          <w:p w14:paraId="1A06E5A8" w14:textId="77777777" w:rsidR="0050588F" w:rsidRPr="00203DDA" w:rsidRDefault="0050588F" w:rsidP="003F6D2A">
            <w:pPr>
              <w:tabs>
                <w:tab w:val="left" w:pos="3348"/>
              </w:tabs>
              <w:spacing w:line="276" w:lineRule="auto"/>
              <w:rPr>
                <w:sz w:val="24"/>
                <w:szCs w:val="24"/>
              </w:rPr>
            </w:pPr>
            <w:r w:rsidRPr="00203DDA">
              <w:rPr>
                <w:sz w:val="24"/>
                <w:szCs w:val="24"/>
              </w:rPr>
              <w:t>Varchar (10)</w:t>
            </w:r>
          </w:p>
        </w:tc>
        <w:tc>
          <w:tcPr>
            <w:tcW w:w="706" w:type="dxa"/>
          </w:tcPr>
          <w:p w14:paraId="15A5200C"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74" w:type="dxa"/>
          </w:tcPr>
          <w:p w14:paraId="7ACB20CE" w14:textId="77777777" w:rsidR="0050588F" w:rsidRPr="00203DDA" w:rsidRDefault="0050588F" w:rsidP="003F6D2A">
            <w:pPr>
              <w:tabs>
                <w:tab w:val="left" w:pos="3348"/>
              </w:tabs>
              <w:spacing w:line="276" w:lineRule="auto"/>
              <w:rPr>
                <w:sz w:val="24"/>
                <w:szCs w:val="24"/>
              </w:rPr>
            </w:pPr>
          </w:p>
        </w:tc>
        <w:tc>
          <w:tcPr>
            <w:tcW w:w="1490" w:type="dxa"/>
          </w:tcPr>
          <w:p w14:paraId="5DB684BB" w14:textId="77777777" w:rsidR="0050588F" w:rsidRPr="00203DDA" w:rsidRDefault="0050588F" w:rsidP="003F6D2A">
            <w:pPr>
              <w:tabs>
                <w:tab w:val="left" w:pos="3348"/>
              </w:tabs>
              <w:spacing w:line="276" w:lineRule="auto"/>
              <w:rPr>
                <w:sz w:val="24"/>
                <w:szCs w:val="24"/>
              </w:rPr>
            </w:pPr>
          </w:p>
        </w:tc>
        <w:tc>
          <w:tcPr>
            <w:tcW w:w="2367" w:type="dxa"/>
          </w:tcPr>
          <w:p w14:paraId="3E0EEA8D" w14:textId="77777777" w:rsidR="0050588F" w:rsidRPr="00203DDA" w:rsidRDefault="0050588F" w:rsidP="003F6D2A">
            <w:pPr>
              <w:tabs>
                <w:tab w:val="left" w:pos="3348"/>
              </w:tabs>
              <w:spacing w:line="276" w:lineRule="auto"/>
              <w:rPr>
                <w:sz w:val="24"/>
                <w:szCs w:val="24"/>
              </w:rPr>
            </w:pPr>
            <w:r w:rsidRPr="00203DDA">
              <w:rPr>
                <w:sz w:val="24"/>
                <w:szCs w:val="24"/>
              </w:rPr>
              <w:t>Vendor name</w:t>
            </w:r>
          </w:p>
        </w:tc>
      </w:tr>
      <w:tr w:rsidR="0050588F" w:rsidRPr="00203DDA" w14:paraId="0033E67E" w14:textId="77777777" w:rsidTr="005D5604">
        <w:tc>
          <w:tcPr>
            <w:tcW w:w="1519" w:type="dxa"/>
          </w:tcPr>
          <w:p w14:paraId="5429C018"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BusinessName</w:t>
            </w:r>
            <w:proofErr w:type="spellEnd"/>
          </w:p>
        </w:tc>
        <w:tc>
          <w:tcPr>
            <w:tcW w:w="1460" w:type="dxa"/>
          </w:tcPr>
          <w:p w14:paraId="60BB4C1B" w14:textId="77777777" w:rsidR="0050588F" w:rsidRPr="00203DDA" w:rsidRDefault="0050588F" w:rsidP="003F6D2A">
            <w:pPr>
              <w:tabs>
                <w:tab w:val="left" w:pos="3348"/>
              </w:tabs>
              <w:spacing w:line="276" w:lineRule="auto"/>
              <w:rPr>
                <w:sz w:val="24"/>
                <w:szCs w:val="24"/>
              </w:rPr>
            </w:pPr>
            <w:r w:rsidRPr="00203DDA">
              <w:rPr>
                <w:sz w:val="24"/>
                <w:szCs w:val="24"/>
              </w:rPr>
              <w:t>Varchar (10)</w:t>
            </w:r>
          </w:p>
        </w:tc>
        <w:tc>
          <w:tcPr>
            <w:tcW w:w="706" w:type="dxa"/>
          </w:tcPr>
          <w:p w14:paraId="0C639D86"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74" w:type="dxa"/>
          </w:tcPr>
          <w:p w14:paraId="649EDEDE" w14:textId="77777777" w:rsidR="0050588F" w:rsidRPr="00203DDA" w:rsidRDefault="0050588F" w:rsidP="003F6D2A">
            <w:pPr>
              <w:tabs>
                <w:tab w:val="left" w:pos="3348"/>
              </w:tabs>
              <w:spacing w:line="276" w:lineRule="auto"/>
              <w:rPr>
                <w:sz w:val="24"/>
                <w:szCs w:val="24"/>
              </w:rPr>
            </w:pPr>
          </w:p>
        </w:tc>
        <w:tc>
          <w:tcPr>
            <w:tcW w:w="1490" w:type="dxa"/>
          </w:tcPr>
          <w:p w14:paraId="3DD8C589" w14:textId="77777777" w:rsidR="0050588F" w:rsidRPr="00203DDA" w:rsidRDefault="0050588F" w:rsidP="003F6D2A">
            <w:pPr>
              <w:tabs>
                <w:tab w:val="left" w:pos="3348"/>
              </w:tabs>
              <w:spacing w:line="276" w:lineRule="auto"/>
              <w:rPr>
                <w:sz w:val="24"/>
                <w:szCs w:val="24"/>
              </w:rPr>
            </w:pPr>
          </w:p>
        </w:tc>
        <w:tc>
          <w:tcPr>
            <w:tcW w:w="2367" w:type="dxa"/>
          </w:tcPr>
          <w:p w14:paraId="401EFF46" w14:textId="77777777" w:rsidR="0050588F" w:rsidRPr="00203DDA" w:rsidRDefault="0050588F" w:rsidP="003F6D2A">
            <w:pPr>
              <w:tabs>
                <w:tab w:val="left" w:pos="3348"/>
              </w:tabs>
              <w:spacing w:line="276" w:lineRule="auto"/>
              <w:rPr>
                <w:sz w:val="24"/>
                <w:szCs w:val="24"/>
              </w:rPr>
            </w:pPr>
            <w:r w:rsidRPr="00203DDA">
              <w:rPr>
                <w:sz w:val="24"/>
                <w:szCs w:val="24"/>
              </w:rPr>
              <w:t>Vendor Business/ organization name</w:t>
            </w:r>
          </w:p>
        </w:tc>
      </w:tr>
      <w:tr w:rsidR="0050588F" w:rsidRPr="00203DDA" w14:paraId="28663337" w14:textId="77777777" w:rsidTr="005D5604">
        <w:tc>
          <w:tcPr>
            <w:tcW w:w="1519" w:type="dxa"/>
          </w:tcPr>
          <w:p w14:paraId="621E1CE1"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contactNo</w:t>
            </w:r>
            <w:proofErr w:type="spellEnd"/>
          </w:p>
        </w:tc>
        <w:tc>
          <w:tcPr>
            <w:tcW w:w="1460" w:type="dxa"/>
          </w:tcPr>
          <w:p w14:paraId="3846CAEB" w14:textId="77777777" w:rsidR="0050588F" w:rsidRPr="00203DDA" w:rsidRDefault="0050588F" w:rsidP="003F6D2A">
            <w:pPr>
              <w:tabs>
                <w:tab w:val="left" w:pos="3348"/>
              </w:tabs>
              <w:spacing w:line="276" w:lineRule="auto"/>
              <w:rPr>
                <w:sz w:val="24"/>
                <w:szCs w:val="24"/>
              </w:rPr>
            </w:pPr>
            <w:r w:rsidRPr="00203DDA">
              <w:rPr>
                <w:sz w:val="24"/>
                <w:szCs w:val="24"/>
              </w:rPr>
              <w:t>Varchar (12)</w:t>
            </w:r>
          </w:p>
        </w:tc>
        <w:tc>
          <w:tcPr>
            <w:tcW w:w="706" w:type="dxa"/>
          </w:tcPr>
          <w:p w14:paraId="0EE35FCF"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74" w:type="dxa"/>
          </w:tcPr>
          <w:p w14:paraId="43DF31C9" w14:textId="77777777" w:rsidR="0050588F" w:rsidRPr="00203DDA" w:rsidRDefault="0050588F" w:rsidP="003F6D2A">
            <w:pPr>
              <w:tabs>
                <w:tab w:val="left" w:pos="3348"/>
              </w:tabs>
              <w:spacing w:line="276" w:lineRule="auto"/>
              <w:rPr>
                <w:sz w:val="24"/>
                <w:szCs w:val="24"/>
              </w:rPr>
            </w:pPr>
          </w:p>
        </w:tc>
        <w:tc>
          <w:tcPr>
            <w:tcW w:w="1490" w:type="dxa"/>
          </w:tcPr>
          <w:p w14:paraId="6485BE97" w14:textId="77777777" w:rsidR="0050588F" w:rsidRPr="00203DDA" w:rsidRDefault="0050588F" w:rsidP="003F6D2A">
            <w:pPr>
              <w:tabs>
                <w:tab w:val="left" w:pos="3348"/>
              </w:tabs>
              <w:spacing w:line="276" w:lineRule="auto"/>
              <w:rPr>
                <w:sz w:val="24"/>
                <w:szCs w:val="24"/>
              </w:rPr>
            </w:pPr>
          </w:p>
        </w:tc>
        <w:tc>
          <w:tcPr>
            <w:tcW w:w="2367" w:type="dxa"/>
          </w:tcPr>
          <w:p w14:paraId="79ED8723" w14:textId="77777777" w:rsidR="0050588F" w:rsidRPr="00203DDA" w:rsidRDefault="0050588F" w:rsidP="003F6D2A">
            <w:pPr>
              <w:tabs>
                <w:tab w:val="left" w:pos="3348"/>
              </w:tabs>
              <w:spacing w:line="276" w:lineRule="auto"/>
              <w:rPr>
                <w:sz w:val="24"/>
                <w:szCs w:val="24"/>
              </w:rPr>
            </w:pPr>
            <w:r w:rsidRPr="00203DDA">
              <w:rPr>
                <w:sz w:val="24"/>
                <w:szCs w:val="24"/>
              </w:rPr>
              <w:t>Vendor contact number</w:t>
            </w:r>
          </w:p>
        </w:tc>
      </w:tr>
      <w:tr w:rsidR="0050588F" w:rsidRPr="00203DDA" w14:paraId="0957C5B9" w14:textId="77777777" w:rsidTr="005D5604">
        <w:tc>
          <w:tcPr>
            <w:tcW w:w="1519" w:type="dxa"/>
          </w:tcPr>
          <w:p w14:paraId="73C7953A" w14:textId="77777777" w:rsidR="0050588F" w:rsidRPr="00203DDA" w:rsidRDefault="0050588F" w:rsidP="003F6D2A">
            <w:pPr>
              <w:tabs>
                <w:tab w:val="left" w:pos="3348"/>
              </w:tabs>
              <w:spacing w:line="276" w:lineRule="auto"/>
              <w:rPr>
                <w:sz w:val="24"/>
                <w:szCs w:val="24"/>
              </w:rPr>
            </w:pPr>
            <w:r w:rsidRPr="00203DDA">
              <w:rPr>
                <w:sz w:val="24"/>
                <w:szCs w:val="24"/>
              </w:rPr>
              <w:t>Email</w:t>
            </w:r>
          </w:p>
        </w:tc>
        <w:tc>
          <w:tcPr>
            <w:tcW w:w="1460" w:type="dxa"/>
          </w:tcPr>
          <w:p w14:paraId="4AB4C084" w14:textId="77777777" w:rsidR="0050588F" w:rsidRPr="00203DDA" w:rsidRDefault="0050588F" w:rsidP="003F6D2A">
            <w:pPr>
              <w:tabs>
                <w:tab w:val="left" w:pos="3348"/>
              </w:tabs>
              <w:spacing w:line="276" w:lineRule="auto"/>
              <w:rPr>
                <w:sz w:val="24"/>
                <w:szCs w:val="24"/>
              </w:rPr>
            </w:pPr>
            <w:r w:rsidRPr="00203DDA">
              <w:rPr>
                <w:sz w:val="24"/>
                <w:szCs w:val="24"/>
              </w:rPr>
              <w:t>Varchar (45)</w:t>
            </w:r>
          </w:p>
        </w:tc>
        <w:tc>
          <w:tcPr>
            <w:tcW w:w="706" w:type="dxa"/>
          </w:tcPr>
          <w:p w14:paraId="134A57E8"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74" w:type="dxa"/>
          </w:tcPr>
          <w:p w14:paraId="261B0B7E" w14:textId="77777777" w:rsidR="0050588F" w:rsidRPr="00203DDA" w:rsidRDefault="0050588F" w:rsidP="003F6D2A">
            <w:pPr>
              <w:tabs>
                <w:tab w:val="left" w:pos="3348"/>
              </w:tabs>
              <w:spacing w:line="276" w:lineRule="auto"/>
              <w:rPr>
                <w:sz w:val="24"/>
                <w:szCs w:val="24"/>
              </w:rPr>
            </w:pPr>
          </w:p>
        </w:tc>
        <w:tc>
          <w:tcPr>
            <w:tcW w:w="1490" w:type="dxa"/>
          </w:tcPr>
          <w:p w14:paraId="76949AB1" w14:textId="77777777" w:rsidR="0050588F" w:rsidRPr="00203DDA" w:rsidRDefault="0050588F" w:rsidP="003F6D2A">
            <w:pPr>
              <w:tabs>
                <w:tab w:val="left" w:pos="3348"/>
              </w:tabs>
              <w:spacing w:line="276" w:lineRule="auto"/>
              <w:rPr>
                <w:sz w:val="24"/>
                <w:szCs w:val="24"/>
              </w:rPr>
            </w:pPr>
          </w:p>
        </w:tc>
        <w:tc>
          <w:tcPr>
            <w:tcW w:w="2367" w:type="dxa"/>
          </w:tcPr>
          <w:p w14:paraId="3DFF61CD" w14:textId="77777777" w:rsidR="0050588F" w:rsidRPr="00203DDA" w:rsidRDefault="0050588F" w:rsidP="003F6D2A">
            <w:pPr>
              <w:tabs>
                <w:tab w:val="left" w:pos="3348"/>
              </w:tabs>
              <w:spacing w:line="276" w:lineRule="auto"/>
              <w:rPr>
                <w:sz w:val="24"/>
                <w:szCs w:val="24"/>
              </w:rPr>
            </w:pPr>
            <w:r w:rsidRPr="00203DDA">
              <w:rPr>
                <w:sz w:val="24"/>
                <w:szCs w:val="24"/>
              </w:rPr>
              <w:t>Vendor Email</w:t>
            </w:r>
          </w:p>
        </w:tc>
      </w:tr>
      <w:tr w:rsidR="0050588F" w:rsidRPr="00203DDA" w14:paraId="274768D0" w14:textId="77777777" w:rsidTr="005D5604">
        <w:tc>
          <w:tcPr>
            <w:tcW w:w="1519" w:type="dxa"/>
          </w:tcPr>
          <w:p w14:paraId="0749124B" w14:textId="77777777" w:rsidR="0050588F" w:rsidRPr="00203DDA" w:rsidRDefault="0050588F" w:rsidP="003F6D2A">
            <w:pPr>
              <w:tabs>
                <w:tab w:val="left" w:pos="3348"/>
              </w:tabs>
              <w:spacing w:line="276" w:lineRule="auto"/>
              <w:rPr>
                <w:sz w:val="24"/>
                <w:szCs w:val="24"/>
              </w:rPr>
            </w:pPr>
            <w:r w:rsidRPr="00203DDA">
              <w:rPr>
                <w:sz w:val="24"/>
                <w:szCs w:val="24"/>
              </w:rPr>
              <w:t>Address</w:t>
            </w:r>
          </w:p>
        </w:tc>
        <w:tc>
          <w:tcPr>
            <w:tcW w:w="1460" w:type="dxa"/>
          </w:tcPr>
          <w:p w14:paraId="194F70AF" w14:textId="77777777" w:rsidR="0050588F" w:rsidRPr="00203DDA" w:rsidRDefault="0050588F" w:rsidP="003F6D2A">
            <w:pPr>
              <w:tabs>
                <w:tab w:val="left" w:pos="3348"/>
              </w:tabs>
              <w:spacing w:line="276" w:lineRule="auto"/>
              <w:rPr>
                <w:sz w:val="24"/>
                <w:szCs w:val="24"/>
              </w:rPr>
            </w:pPr>
            <w:r w:rsidRPr="00203DDA">
              <w:rPr>
                <w:sz w:val="24"/>
                <w:szCs w:val="24"/>
              </w:rPr>
              <w:t>Varchar (255)</w:t>
            </w:r>
          </w:p>
        </w:tc>
        <w:tc>
          <w:tcPr>
            <w:tcW w:w="706" w:type="dxa"/>
          </w:tcPr>
          <w:p w14:paraId="17A2AE36"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74" w:type="dxa"/>
          </w:tcPr>
          <w:p w14:paraId="57020FC7" w14:textId="77777777" w:rsidR="0050588F" w:rsidRPr="00203DDA" w:rsidRDefault="0050588F" w:rsidP="003F6D2A">
            <w:pPr>
              <w:tabs>
                <w:tab w:val="left" w:pos="3348"/>
              </w:tabs>
              <w:spacing w:line="276" w:lineRule="auto"/>
              <w:rPr>
                <w:sz w:val="24"/>
                <w:szCs w:val="24"/>
              </w:rPr>
            </w:pPr>
          </w:p>
        </w:tc>
        <w:tc>
          <w:tcPr>
            <w:tcW w:w="1490" w:type="dxa"/>
          </w:tcPr>
          <w:p w14:paraId="05242E0C" w14:textId="77777777" w:rsidR="0050588F" w:rsidRPr="00203DDA" w:rsidRDefault="0050588F" w:rsidP="003F6D2A">
            <w:pPr>
              <w:tabs>
                <w:tab w:val="left" w:pos="3348"/>
              </w:tabs>
              <w:spacing w:line="276" w:lineRule="auto"/>
              <w:rPr>
                <w:sz w:val="24"/>
                <w:szCs w:val="24"/>
              </w:rPr>
            </w:pPr>
          </w:p>
        </w:tc>
        <w:tc>
          <w:tcPr>
            <w:tcW w:w="2367" w:type="dxa"/>
          </w:tcPr>
          <w:p w14:paraId="58073349" w14:textId="77777777" w:rsidR="0050588F" w:rsidRPr="00203DDA" w:rsidRDefault="0050588F" w:rsidP="003F6D2A">
            <w:pPr>
              <w:tabs>
                <w:tab w:val="left" w:pos="3348"/>
              </w:tabs>
              <w:spacing w:line="276" w:lineRule="auto"/>
              <w:rPr>
                <w:sz w:val="24"/>
                <w:szCs w:val="24"/>
              </w:rPr>
            </w:pPr>
            <w:r w:rsidRPr="00203DDA">
              <w:rPr>
                <w:sz w:val="24"/>
                <w:szCs w:val="24"/>
              </w:rPr>
              <w:t>Vendor Address</w:t>
            </w:r>
          </w:p>
        </w:tc>
      </w:tr>
      <w:tr w:rsidR="0050588F" w:rsidRPr="00203DDA" w14:paraId="5254397E" w14:textId="77777777" w:rsidTr="005D5604">
        <w:tc>
          <w:tcPr>
            <w:tcW w:w="1519" w:type="dxa"/>
          </w:tcPr>
          <w:p w14:paraId="798CBF9D"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Loginid</w:t>
            </w:r>
            <w:proofErr w:type="spellEnd"/>
          </w:p>
        </w:tc>
        <w:tc>
          <w:tcPr>
            <w:tcW w:w="1460" w:type="dxa"/>
          </w:tcPr>
          <w:p w14:paraId="279FD1E3"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706" w:type="dxa"/>
          </w:tcPr>
          <w:p w14:paraId="3943C203"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74" w:type="dxa"/>
          </w:tcPr>
          <w:p w14:paraId="7776D10B" w14:textId="77777777" w:rsidR="0050588F" w:rsidRPr="00203DDA" w:rsidRDefault="0050588F" w:rsidP="003F6D2A">
            <w:pPr>
              <w:tabs>
                <w:tab w:val="left" w:pos="3348"/>
              </w:tabs>
              <w:spacing w:line="276" w:lineRule="auto"/>
              <w:rPr>
                <w:sz w:val="24"/>
                <w:szCs w:val="24"/>
              </w:rPr>
            </w:pPr>
            <w:r w:rsidRPr="00203DDA">
              <w:rPr>
                <w:sz w:val="24"/>
                <w:szCs w:val="24"/>
              </w:rPr>
              <w:t>Foreign key</w:t>
            </w:r>
          </w:p>
        </w:tc>
        <w:tc>
          <w:tcPr>
            <w:tcW w:w="1490" w:type="dxa"/>
          </w:tcPr>
          <w:p w14:paraId="243E78AD" w14:textId="77777777" w:rsidR="0050588F" w:rsidRPr="00203DDA" w:rsidRDefault="0050588F" w:rsidP="003F6D2A">
            <w:pPr>
              <w:tabs>
                <w:tab w:val="left" w:pos="3348"/>
              </w:tabs>
              <w:spacing w:line="276" w:lineRule="auto"/>
              <w:rPr>
                <w:sz w:val="24"/>
                <w:szCs w:val="24"/>
              </w:rPr>
            </w:pPr>
          </w:p>
        </w:tc>
        <w:tc>
          <w:tcPr>
            <w:tcW w:w="2367" w:type="dxa"/>
          </w:tcPr>
          <w:p w14:paraId="0BA84B0F" w14:textId="77777777" w:rsidR="0050588F" w:rsidRPr="00203DDA" w:rsidRDefault="0050588F" w:rsidP="003F6D2A">
            <w:pPr>
              <w:tabs>
                <w:tab w:val="left" w:pos="3348"/>
              </w:tabs>
              <w:spacing w:line="276" w:lineRule="auto"/>
              <w:rPr>
                <w:sz w:val="24"/>
                <w:szCs w:val="24"/>
              </w:rPr>
            </w:pPr>
            <w:r w:rsidRPr="00203DDA">
              <w:rPr>
                <w:sz w:val="24"/>
                <w:szCs w:val="24"/>
              </w:rPr>
              <w:t>Login ID</w:t>
            </w:r>
          </w:p>
        </w:tc>
      </w:tr>
    </w:tbl>
    <w:p w14:paraId="3D6B58C2" w14:textId="77777777" w:rsidR="00E2137C" w:rsidRPr="00203DDA" w:rsidRDefault="00E2137C" w:rsidP="003F6D2A">
      <w:pPr>
        <w:spacing w:after="200" w:line="276" w:lineRule="auto"/>
        <w:rPr>
          <w:b/>
          <w:sz w:val="24"/>
          <w:szCs w:val="24"/>
          <w:u w:val="single"/>
        </w:rPr>
      </w:pPr>
    </w:p>
    <w:p w14:paraId="05667FEB" w14:textId="77777777" w:rsidR="0050588F" w:rsidRPr="00203DDA" w:rsidRDefault="0050588F" w:rsidP="003F6D2A">
      <w:pPr>
        <w:tabs>
          <w:tab w:val="left" w:pos="3348"/>
        </w:tabs>
        <w:spacing w:line="276" w:lineRule="auto"/>
        <w:jc w:val="both"/>
        <w:rPr>
          <w:sz w:val="24"/>
          <w:szCs w:val="24"/>
        </w:rPr>
      </w:pPr>
      <w:r w:rsidRPr="00203DDA">
        <w:rPr>
          <w:sz w:val="24"/>
          <w:szCs w:val="24"/>
        </w:rPr>
        <w:t>5]  Events</w:t>
      </w:r>
    </w:p>
    <w:p w14:paraId="6570D727" w14:textId="77777777" w:rsidR="00E2137C" w:rsidRPr="00203DDA" w:rsidRDefault="00E2137C" w:rsidP="003F6D2A">
      <w:pPr>
        <w:tabs>
          <w:tab w:val="left" w:pos="3348"/>
        </w:tabs>
        <w:spacing w:line="276" w:lineRule="auto"/>
        <w:jc w:val="both"/>
        <w:rPr>
          <w:sz w:val="24"/>
          <w:szCs w:val="24"/>
        </w:rPr>
      </w:pPr>
    </w:p>
    <w:tbl>
      <w:tblPr>
        <w:tblStyle w:val="TableGrid"/>
        <w:tblW w:w="9058" w:type="dxa"/>
        <w:tblLook w:val="04A0" w:firstRow="1" w:lastRow="0" w:firstColumn="1" w:lastColumn="0" w:noHBand="0" w:noVBand="1"/>
      </w:tblPr>
      <w:tblGrid>
        <w:gridCol w:w="1416"/>
        <w:gridCol w:w="1530"/>
        <w:gridCol w:w="841"/>
        <w:gridCol w:w="1394"/>
        <w:gridCol w:w="1395"/>
        <w:gridCol w:w="2482"/>
      </w:tblGrid>
      <w:tr w:rsidR="0050588F" w:rsidRPr="00203DDA" w14:paraId="6088F949" w14:textId="77777777" w:rsidTr="005D5604">
        <w:trPr>
          <w:trHeight w:val="369"/>
        </w:trPr>
        <w:tc>
          <w:tcPr>
            <w:tcW w:w="1271" w:type="dxa"/>
          </w:tcPr>
          <w:p w14:paraId="484601B5" w14:textId="77777777" w:rsidR="0050588F" w:rsidRPr="00203DDA" w:rsidRDefault="0050588F" w:rsidP="003F6D2A">
            <w:pPr>
              <w:tabs>
                <w:tab w:val="left" w:pos="3348"/>
              </w:tabs>
              <w:spacing w:line="276" w:lineRule="auto"/>
              <w:rPr>
                <w:sz w:val="24"/>
                <w:szCs w:val="24"/>
              </w:rPr>
            </w:pPr>
            <w:bookmarkStart w:id="3" w:name="_Hlk97910728"/>
            <w:r w:rsidRPr="00203DDA">
              <w:rPr>
                <w:b/>
                <w:sz w:val="24"/>
                <w:szCs w:val="24"/>
              </w:rPr>
              <w:t>Field</w:t>
            </w:r>
          </w:p>
        </w:tc>
        <w:tc>
          <w:tcPr>
            <w:tcW w:w="1559" w:type="dxa"/>
          </w:tcPr>
          <w:p w14:paraId="40BC6474" w14:textId="77777777" w:rsidR="0050588F" w:rsidRPr="00203DDA" w:rsidRDefault="0050588F" w:rsidP="003F6D2A">
            <w:pPr>
              <w:tabs>
                <w:tab w:val="left" w:pos="3348"/>
              </w:tabs>
              <w:spacing w:line="276" w:lineRule="auto"/>
              <w:rPr>
                <w:sz w:val="24"/>
                <w:szCs w:val="24"/>
              </w:rPr>
            </w:pPr>
            <w:r w:rsidRPr="00203DDA">
              <w:rPr>
                <w:b/>
                <w:sz w:val="24"/>
                <w:szCs w:val="24"/>
              </w:rPr>
              <w:t>Type</w:t>
            </w:r>
          </w:p>
        </w:tc>
        <w:tc>
          <w:tcPr>
            <w:tcW w:w="851" w:type="dxa"/>
          </w:tcPr>
          <w:p w14:paraId="16669EF8" w14:textId="77777777" w:rsidR="0050588F" w:rsidRPr="00203DDA" w:rsidRDefault="0050588F" w:rsidP="003F6D2A">
            <w:pPr>
              <w:tabs>
                <w:tab w:val="left" w:pos="3348"/>
              </w:tabs>
              <w:spacing w:line="276" w:lineRule="auto"/>
              <w:rPr>
                <w:sz w:val="24"/>
                <w:szCs w:val="24"/>
              </w:rPr>
            </w:pPr>
            <w:r w:rsidRPr="00203DDA">
              <w:rPr>
                <w:b/>
                <w:sz w:val="24"/>
                <w:szCs w:val="24"/>
              </w:rPr>
              <w:t>Null</w:t>
            </w:r>
          </w:p>
        </w:tc>
        <w:tc>
          <w:tcPr>
            <w:tcW w:w="1417" w:type="dxa"/>
          </w:tcPr>
          <w:p w14:paraId="79ED47FD" w14:textId="77777777" w:rsidR="0050588F" w:rsidRPr="00203DDA" w:rsidRDefault="0050588F" w:rsidP="003F6D2A">
            <w:pPr>
              <w:tabs>
                <w:tab w:val="left" w:pos="3348"/>
              </w:tabs>
              <w:spacing w:line="276" w:lineRule="auto"/>
              <w:rPr>
                <w:sz w:val="24"/>
                <w:szCs w:val="24"/>
              </w:rPr>
            </w:pPr>
            <w:r w:rsidRPr="00203DDA">
              <w:rPr>
                <w:b/>
                <w:sz w:val="24"/>
                <w:szCs w:val="24"/>
              </w:rPr>
              <w:t>Key</w:t>
            </w:r>
          </w:p>
        </w:tc>
        <w:tc>
          <w:tcPr>
            <w:tcW w:w="1418" w:type="dxa"/>
          </w:tcPr>
          <w:p w14:paraId="1EEFA215" w14:textId="77777777" w:rsidR="0050588F" w:rsidRPr="00203DDA" w:rsidRDefault="0050588F" w:rsidP="003F6D2A">
            <w:pPr>
              <w:tabs>
                <w:tab w:val="left" w:pos="3348"/>
              </w:tabs>
              <w:spacing w:line="276" w:lineRule="auto"/>
              <w:rPr>
                <w:sz w:val="24"/>
                <w:szCs w:val="24"/>
              </w:rPr>
            </w:pPr>
            <w:r w:rsidRPr="00203DDA">
              <w:rPr>
                <w:b/>
                <w:sz w:val="24"/>
                <w:szCs w:val="24"/>
              </w:rPr>
              <w:t>Default</w:t>
            </w:r>
          </w:p>
        </w:tc>
        <w:tc>
          <w:tcPr>
            <w:tcW w:w="2542" w:type="dxa"/>
          </w:tcPr>
          <w:p w14:paraId="6A29CC21" w14:textId="77777777" w:rsidR="0050588F" w:rsidRPr="00203DDA" w:rsidRDefault="0050588F" w:rsidP="003F6D2A">
            <w:pPr>
              <w:tabs>
                <w:tab w:val="left" w:pos="3348"/>
              </w:tabs>
              <w:spacing w:line="276" w:lineRule="auto"/>
              <w:rPr>
                <w:sz w:val="24"/>
                <w:szCs w:val="24"/>
              </w:rPr>
            </w:pPr>
            <w:r w:rsidRPr="00203DDA">
              <w:rPr>
                <w:b/>
                <w:sz w:val="24"/>
                <w:szCs w:val="24"/>
              </w:rPr>
              <w:t>Description</w:t>
            </w:r>
          </w:p>
        </w:tc>
      </w:tr>
      <w:bookmarkEnd w:id="3"/>
      <w:tr w:rsidR="0050588F" w:rsidRPr="00203DDA" w14:paraId="287E2F21" w14:textId="77777777" w:rsidTr="005D5604">
        <w:trPr>
          <w:trHeight w:val="325"/>
        </w:trPr>
        <w:tc>
          <w:tcPr>
            <w:tcW w:w="1271" w:type="dxa"/>
          </w:tcPr>
          <w:p w14:paraId="01D0438F" w14:textId="77777777" w:rsidR="0050588F" w:rsidRPr="00203DDA" w:rsidRDefault="0050588F" w:rsidP="003F6D2A">
            <w:pPr>
              <w:tabs>
                <w:tab w:val="left" w:pos="3348"/>
              </w:tabs>
              <w:spacing w:line="276" w:lineRule="auto"/>
              <w:rPr>
                <w:sz w:val="24"/>
                <w:szCs w:val="24"/>
              </w:rPr>
            </w:pPr>
            <w:r w:rsidRPr="00203DDA">
              <w:rPr>
                <w:sz w:val="24"/>
                <w:szCs w:val="24"/>
              </w:rPr>
              <w:t>Eid</w:t>
            </w:r>
          </w:p>
        </w:tc>
        <w:tc>
          <w:tcPr>
            <w:tcW w:w="1559" w:type="dxa"/>
          </w:tcPr>
          <w:p w14:paraId="2DBC76DA"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851" w:type="dxa"/>
          </w:tcPr>
          <w:p w14:paraId="322861FD"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5243FAC1" w14:textId="77777777" w:rsidR="0050588F" w:rsidRPr="00203DDA" w:rsidRDefault="0050588F" w:rsidP="003F6D2A">
            <w:pPr>
              <w:tabs>
                <w:tab w:val="left" w:pos="3348"/>
              </w:tabs>
              <w:spacing w:line="276" w:lineRule="auto"/>
              <w:rPr>
                <w:sz w:val="24"/>
                <w:szCs w:val="24"/>
              </w:rPr>
            </w:pPr>
            <w:r w:rsidRPr="00203DDA">
              <w:rPr>
                <w:sz w:val="24"/>
                <w:szCs w:val="24"/>
              </w:rPr>
              <w:t>Primary Key</w:t>
            </w:r>
          </w:p>
        </w:tc>
        <w:tc>
          <w:tcPr>
            <w:tcW w:w="1418" w:type="dxa"/>
          </w:tcPr>
          <w:p w14:paraId="14F7A1C5" w14:textId="77777777" w:rsidR="0050588F" w:rsidRPr="00203DDA" w:rsidRDefault="0050588F" w:rsidP="003F6D2A">
            <w:pPr>
              <w:tabs>
                <w:tab w:val="left" w:pos="3348"/>
              </w:tabs>
              <w:spacing w:line="276" w:lineRule="auto"/>
              <w:rPr>
                <w:sz w:val="24"/>
                <w:szCs w:val="24"/>
              </w:rPr>
            </w:pPr>
          </w:p>
        </w:tc>
        <w:tc>
          <w:tcPr>
            <w:tcW w:w="2542" w:type="dxa"/>
          </w:tcPr>
          <w:p w14:paraId="7B05CC5E" w14:textId="77777777" w:rsidR="0050588F" w:rsidRPr="00203DDA" w:rsidRDefault="0050588F" w:rsidP="003F6D2A">
            <w:pPr>
              <w:tabs>
                <w:tab w:val="left" w:pos="3348"/>
              </w:tabs>
              <w:spacing w:line="276" w:lineRule="auto"/>
              <w:rPr>
                <w:sz w:val="24"/>
                <w:szCs w:val="24"/>
              </w:rPr>
            </w:pPr>
            <w:r w:rsidRPr="00203DDA">
              <w:rPr>
                <w:sz w:val="24"/>
                <w:szCs w:val="24"/>
              </w:rPr>
              <w:t>Event ID</w:t>
            </w:r>
          </w:p>
        </w:tc>
      </w:tr>
      <w:tr w:rsidR="0050588F" w:rsidRPr="00203DDA" w14:paraId="1932093F" w14:textId="77777777" w:rsidTr="005D5604">
        <w:trPr>
          <w:trHeight w:val="325"/>
        </w:trPr>
        <w:tc>
          <w:tcPr>
            <w:tcW w:w="1271" w:type="dxa"/>
          </w:tcPr>
          <w:p w14:paraId="0BE2DDEF"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Ename</w:t>
            </w:r>
            <w:proofErr w:type="spellEnd"/>
          </w:p>
        </w:tc>
        <w:tc>
          <w:tcPr>
            <w:tcW w:w="1559" w:type="dxa"/>
          </w:tcPr>
          <w:p w14:paraId="1968BE3E" w14:textId="77777777" w:rsidR="0050588F" w:rsidRPr="00203DDA" w:rsidRDefault="0050588F" w:rsidP="003F6D2A">
            <w:pPr>
              <w:tabs>
                <w:tab w:val="left" w:pos="3348"/>
              </w:tabs>
              <w:spacing w:line="276" w:lineRule="auto"/>
              <w:rPr>
                <w:sz w:val="24"/>
                <w:szCs w:val="24"/>
              </w:rPr>
            </w:pPr>
            <w:r w:rsidRPr="00203DDA">
              <w:rPr>
                <w:sz w:val="24"/>
                <w:szCs w:val="24"/>
              </w:rPr>
              <w:t>Varchar (45)</w:t>
            </w:r>
          </w:p>
        </w:tc>
        <w:tc>
          <w:tcPr>
            <w:tcW w:w="851" w:type="dxa"/>
          </w:tcPr>
          <w:p w14:paraId="62570EA3"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40D9734F" w14:textId="77777777" w:rsidR="0050588F" w:rsidRPr="00203DDA" w:rsidRDefault="0050588F" w:rsidP="003F6D2A">
            <w:pPr>
              <w:tabs>
                <w:tab w:val="left" w:pos="3348"/>
              </w:tabs>
              <w:spacing w:line="276" w:lineRule="auto"/>
              <w:rPr>
                <w:sz w:val="24"/>
                <w:szCs w:val="24"/>
              </w:rPr>
            </w:pPr>
          </w:p>
        </w:tc>
        <w:tc>
          <w:tcPr>
            <w:tcW w:w="1418" w:type="dxa"/>
          </w:tcPr>
          <w:p w14:paraId="71296D58" w14:textId="77777777" w:rsidR="0050588F" w:rsidRPr="00203DDA" w:rsidRDefault="0050588F" w:rsidP="003F6D2A">
            <w:pPr>
              <w:tabs>
                <w:tab w:val="left" w:pos="3348"/>
              </w:tabs>
              <w:spacing w:line="276" w:lineRule="auto"/>
              <w:rPr>
                <w:sz w:val="24"/>
                <w:szCs w:val="24"/>
              </w:rPr>
            </w:pPr>
          </w:p>
        </w:tc>
        <w:tc>
          <w:tcPr>
            <w:tcW w:w="2542" w:type="dxa"/>
          </w:tcPr>
          <w:p w14:paraId="5D54CC64" w14:textId="77777777" w:rsidR="0050588F" w:rsidRPr="00203DDA" w:rsidRDefault="0050588F" w:rsidP="003F6D2A">
            <w:pPr>
              <w:tabs>
                <w:tab w:val="left" w:pos="3348"/>
              </w:tabs>
              <w:spacing w:line="276" w:lineRule="auto"/>
              <w:rPr>
                <w:sz w:val="24"/>
                <w:szCs w:val="24"/>
              </w:rPr>
            </w:pPr>
            <w:r w:rsidRPr="00203DDA">
              <w:rPr>
                <w:sz w:val="24"/>
                <w:szCs w:val="24"/>
              </w:rPr>
              <w:t>Event Name</w:t>
            </w:r>
          </w:p>
        </w:tc>
      </w:tr>
      <w:tr w:rsidR="0050588F" w:rsidRPr="00203DDA" w14:paraId="0A66C64B" w14:textId="77777777" w:rsidTr="005D5604">
        <w:trPr>
          <w:trHeight w:val="325"/>
        </w:trPr>
        <w:tc>
          <w:tcPr>
            <w:tcW w:w="1271" w:type="dxa"/>
          </w:tcPr>
          <w:p w14:paraId="2F998576" w14:textId="77777777" w:rsidR="0050588F" w:rsidRPr="00203DDA" w:rsidRDefault="0050588F" w:rsidP="003F6D2A">
            <w:pPr>
              <w:tabs>
                <w:tab w:val="left" w:pos="3348"/>
              </w:tabs>
              <w:spacing w:line="276" w:lineRule="auto"/>
              <w:rPr>
                <w:sz w:val="24"/>
                <w:szCs w:val="24"/>
              </w:rPr>
            </w:pPr>
            <w:r w:rsidRPr="00203DDA">
              <w:rPr>
                <w:sz w:val="24"/>
                <w:szCs w:val="24"/>
              </w:rPr>
              <w:t>Description</w:t>
            </w:r>
          </w:p>
        </w:tc>
        <w:tc>
          <w:tcPr>
            <w:tcW w:w="1559" w:type="dxa"/>
          </w:tcPr>
          <w:p w14:paraId="2FA1D5F6" w14:textId="77777777" w:rsidR="0050588F" w:rsidRPr="00203DDA" w:rsidRDefault="0050588F" w:rsidP="003F6D2A">
            <w:pPr>
              <w:tabs>
                <w:tab w:val="left" w:pos="3348"/>
              </w:tabs>
              <w:spacing w:line="276" w:lineRule="auto"/>
              <w:rPr>
                <w:sz w:val="24"/>
                <w:szCs w:val="24"/>
              </w:rPr>
            </w:pPr>
            <w:r w:rsidRPr="00203DDA">
              <w:rPr>
                <w:sz w:val="24"/>
                <w:szCs w:val="24"/>
              </w:rPr>
              <w:t>Varchar (255)</w:t>
            </w:r>
          </w:p>
        </w:tc>
        <w:tc>
          <w:tcPr>
            <w:tcW w:w="851" w:type="dxa"/>
          </w:tcPr>
          <w:p w14:paraId="6E9A0CE4"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26ED6E75" w14:textId="77777777" w:rsidR="0050588F" w:rsidRPr="00203DDA" w:rsidRDefault="0050588F" w:rsidP="003F6D2A">
            <w:pPr>
              <w:tabs>
                <w:tab w:val="left" w:pos="3348"/>
              </w:tabs>
              <w:spacing w:line="276" w:lineRule="auto"/>
              <w:rPr>
                <w:sz w:val="24"/>
                <w:szCs w:val="24"/>
              </w:rPr>
            </w:pPr>
          </w:p>
        </w:tc>
        <w:tc>
          <w:tcPr>
            <w:tcW w:w="1418" w:type="dxa"/>
          </w:tcPr>
          <w:p w14:paraId="7DB33A12" w14:textId="77777777" w:rsidR="0050588F" w:rsidRPr="00203DDA" w:rsidRDefault="0050588F" w:rsidP="003F6D2A">
            <w:pPr>
              <w:tabs>
                <w:tab w:val="left" w:pos="3348"/>
              </w:tabs>
              <w:spacing w:line="276" w:lineRule="auto"/>
              <w:rPr>
                <w:sz w:val="24"/>
                <w:szCs w:val="24"/>
              </w:rPr>
            </w:pPr>
          </w:p>
        </w:tc>
        <w:tc>
          <w:tcPr>
            <w:tcW w:w="2542" w:type="dxa"/>
          </w:tcPr>
          <w:p w14:paraId="5FC7ADE3" w14:textId="77777777" w:rsidR="0050588F" w:rsidRPr="00203DDA" w:rsidRDefault="0050588F" w:rsidP="003F6D2A">
            <w:pPr>
              <w:tabs>
                <w:tab w:val="left" w:pos="3348"/>
              </w:tabs>
              <w:spacing w:line="276" w:lineRule="auto"/>
              <w:rPr>
                <w:sz w:val="24"/>
                <w:szCs w:val="24"/>
              </w:rPr>
            </w:pPr>
            <w:r w:rsidRPr="00203DDA">
              <w:rPr>
                <w:sz w:val="24"/>
                <w:szCs w:val="24"/>
              </w:rPr>
              <w:t>Description about event</w:t>
            </w:r>
          </w:p>
        </w:tc>
      </w:tr>
      <w:tr w:rsidR="0050588F" w:rsidRPr="00203DDA" w14:paraId="302D6FD0" w14:textId="77777777" w:rsidTr="005D5604">
        <w:trPr>
          <w:trHeight w:val="325"/>
        </w:trPr>
        <w:tc>
          <w:tcPr>
            <w:tcW w:w="1271" w:type="dxa"/>
          </w:tcPr>
          <w:p w14:paraId="23D1E325" w14:textId="77777777" w:rsidR="0050588F" w:rsidRPr="00203DDA" w:rsidRDefault="0050588F" w:rsidP="003F6D2A">
            <w:pPr>
              <w:tabs>
                <w:tab w:val="left" w:pos="3348"/>
              </w:tabs>
              <w:spacing w:line="276" w:lineRule="auto"/>
              <w:rPr>
                <w:sz w:val="24"/>
                <w:szCs w:val="24"/>
              </w:rPr>
            </w:pPr>
            <w:r w:rsidRPr="00203DDA">
              <w:rPr>
                <w:sz w:val="24"/>
                <w:szCs w:val="24"/>
              </w:rPr>
              <w:t>Price</w:t>
            </w:r>
          </w:p>
        </w:tc>
        <w:tc>
          <w:tcPr>
            <w:tcW w:w="1559" w:type="dxa"/>
          </w:tcPr>
          <w:p w14:paraId="4603C940" w14:textId="77777777" w:rsidR="0050588F" w:rsidRPr="00203DDA" w:rsidRDefault="0050588F" w:rsidP="003F6D2A">
            <w:pPr>
              <w:tabs>
                <w:tab w:val="left" w:pos="3348"/>
              </w:tabs>
              <w:spacing w:line="276" w:lineRule="auto"/>
              <w:rPr>
                <w:sz w:val="24"/>
                <w:szCs w:val="24"/>
              </w:rPr>
            </w:pPr>
            <w:r w:rsidRPr="00203DDA">
              <w:rPr>
                <w:sz w:val="24"/>
                <w:szCs w:val="24"/>
              </w:rPr>
              <w:t>Decimal (7,2)</w:t>
            </w:r>
          </w:p>
        </w:tc>
        <w:tc>
          <w:tcPr>
            <w:tcW w:w="851" w:type="dxa"/>
          </w:tcPr>
          <w:p w14:paraId="1A4C68AE"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0058992E" w14:textId="77777777" w:rsidR="0050588F" w:rsidRPr="00203DDA" w:rsidRDefault="0050588F" w:rsidP="003F6D2A">
            <w:pPr>
              <w:tabs>
                <w:tab w:val="left" w:pos="3348"/>
              </w:tabs>
              <w:spacing w:line="276" w:lineRule="auto"/>
              <w:rPr>
                <w:sz w:val="24"/>
                <w:szCs w:val="24"/>
              </w:rPr>
            </w:pPr>
          </w:p>
        </w:tc>
        <w:tc>
          <w:tcPr>
            <w:tcW w:w="1418" w:type="dxa"/>
          </w:tcPr>
          <w:p w14:paraId="61F93581" w14:textId="77777777" w:rsidR="0050588F" w:rsidRPr="00203DDA" w:rsidRDefault="0050588F" w:rsidP="003F6D2A">
            <w:pPr>
              <w:tabs>
                <w:tab w:val="left" w:pos="3348"/>
              </w:tabs>
              <w:spacing w:line="276" w:lineRule="auto"/>
              <w:rPr>
                <w:sz w:val="24"/>
                <w:szCs w:val="24"/>
              </w:rPr>
            </w:pPr>
          </w:p>
        </w:tc>
        <w:tc>
          <w:tcPr>
            <w:tcW w:w="2542" w:type="dxa"/>
          </w:tcPr>
          <w:p w14:paraId="30866DC2" w14:textId="77777777" w:rsidR="0050588F" w:rsidRPr="00203DDA" w:rsidRDefault="0050588F" w:rsidP="003F6D2A">
            <w:pPr>
              <w:tabs>
                <w:tab w:val="left" w:pos="3348"/>
              </w:tabs>
              <w:spacing w:line="276" w:lineRule="auto"/>
              <w:rPr>
                <w:sz w:val="24"/>
                <w:szCs w:val="24"/>
              </w:rPr>
            </w:pPr>
            <w:r w:rsidRPr="00203DDA">
              <w:rPr>
                <w:sz w:val="24"/>
                <w:szCs w:val="24"/>
              </w:rPr>
              <w:t>Base price of event</w:t>
            </w:r>
          </w:p>
        </w:tc>
      </w:tr>
      <w:tr w:rsidR="0050588F" w:rsidRPr="00203DDA" w14:paraId="54BD3F1E" w14:textId="77777777" w:rsidTr="005D5604">
        <w:trPr>
          <w:trHeight w:val="325"/>
        </w:trPr>
        <w:tc>
          <w:tcPr>
            <w:tcW w:w="1271" w:type="dxa"/>
          </w:tcPr>
          <w:p w14:paraId="5A274B36"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AddOnPrice</w:t>
            </w:r>
            <w:proofErr w:type="spellEnd"/>
          </w:p>
        </w:tc>
        <w:tc>
          <w:tcPr>
            <w:tcW w:w="1559" w:type="dxa"/>
          </w:tcPr>
          <w:p w14:paraId="307D4FDA" w14:textId="77777777" w:rsidR="0050588F" w:rsidRPr="00203DDA" w:rsidRDefault="0050588F" w:rsidP="003F6D2A">
            <w:pPr>
              <w:tabs>
                <w:tab w:val="left" w:pos="3348"/>
              </w:tabs>
              <w:spacing w:line="276" w:lineRule="auto"/>
              <w:rPr>
                <w:sz w:val="24"/>
                <w:szCs w:val="24"/>
              </w:rPr>
            </w:pPr>
            <w:r w:rsidRPr="00203DDA">
              <w:rPr>
                <w:sz w:val="24"/>
                <w:szCs w:val="24"/>
              </w:rPr>
              <w:t>Decimal (7,2)</w:t>
            </w:r>
          </w:p>
        </w:tc>
        <w:tc>
          <w:tcPr>
            <w:tcW w:w="851" w:type="dxa"/>
          </w:tcPr>
          <w:p w14:paraId="526D33FD"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427049ED" w14:textId="77777777" w:rsidR="0050588F" w:rsidRPr="00203DDA" w:rsidRDefault="0050588F" w:rsidP="003F6D2A">
            <w:pPr>
              <w:tabs>
                <w:tab w:val="left" w:pos="3348"/>
              </w:tabs>
              <w:spacing w:line="276" w:lineRule="auto"/>
              <w:rPr>
                <w:sz w:val="24"/>
                <w:szCs w:val="24"/>
              </w:rPr>
            </w:pPr>
          </w:p>
        </w:tc>
        <w:tc>
          <w:tcPr>
            <w:tcW w:w="1418" w:type="dxa"/>
          </w:tcPr>
          <w:p w14:paraId="68D0DAD8" w14:textId="77777777" w:rsidR="0050588F" w:rsidRPr="00203DDA" w:rsidRDefault="0050588F" w:rsidP="003F6D2A">
            <w:pPr>
              <w:tabs>
                <w:tab w:val="left" w:pos="3348"/>
              </w:tabs>
              <w:spacing w:line="276" w:lineRule="auto"/>
              <w:rPr>
                <w:sz w:val="24"/>
                <w:szCs w:val="24"/>
              </w:rPr>
            </w:pPr>
          </w:p>
        </w:tc>
        <w:tc>
          <w:tcPr>
            <w:tcW w:w="2542" w:type="dxa"/>
          </w:tcPr>
          <w:p w14:paraId="2F6870D4" w14:textId="77777777" w:rsidR="0050588F" w:rsidRPr="00203DDA" w:rsidRDefault="0050588F" w:rsidP="003F6D2A">
            <w:pPr>
              <w:tabs>
                <w:tab w:val="left" w:pos="3348"/>
              </w:tabs>
              <w:spacing w:line="276" w:lineRule="auto"/>
              <w:rPr>
                <w:sz w:val="24"/>
                <w:szCs w:val="24"/>
              </w:rPr>
            </w:pPr>
            <w:r w:rsidRPr="00203DDA">
              <w:rPr>
                <w:sz w:val="24"/>
                <w:szCs w:val="24"/>
              </w:rPr>
              <w:t>Add on price of event</w:t>
            </w:r>
          </w:p>
        </w:tc>
      </w:tr>
    </w:tbl>
    <w:p w14:paraId="7B2B5463" w14:textId="77777777" w:rsidR="0050588F" w:rsidRPr="00203DDA" w:rsidRDefault="0050588F" w:rsidP="003F6D2A">
      <w:pPr>
        <w:tabs>
          <w:tab w:val="left" w:pos="3348"/>
        </w:tabs>
        <w:spacing w:line="276" w:lineRule="auto"/>
        <w:jc w:val="both"/>
        <w:rPr>
          <w:sz w:val="24"/>
          <w:szCs w:val="24"/>
        </w:rPr>
      </w:pPr>
    </w:p>
    <w:p w14:paraId="43974C6E" w14:textId="77777777" w:rsidR="00D76163" w:rsidRPr="00203DDA" w:rsidRDefault="00D76163" w:rsidP="003F6D2A">
      <w:pPr>
        <w:tabs>
          <w:tab w:val="left" w:pos="3348"/>
        </w:tabs>
        <w:spacing w:line="276" w:lineRule="auto"/>
        <w:jc w:val="both"/>
        <w:rPr>
          <w:sz w:val="24"/>
          <w:szCs w:val="24"/>
        </w:rPr>
      </w:pPr>
    </w:p>
    <w:p w14:paraId="49608B3F" w14:textId="77777777" w:rsidR="00D76163" w:rsidRPr="00203DDA" w:rsidRDefault="00D76163" w:rsidP="003F6D2A">
      <w:pPr>
        <w:tabs>
          <w:tab w:val="left" w:pos="3348"/>
        </w:tabs>
        <w:spacing w:line="276" w:lineRule="auto"/>
        <w:jc w:val="both"/>
        <w:rPr>
          <w:sz w:val="24"/>
          <w:szCs w:val="24"/>
        </w:rPr>
      </w:pPr>
    </w:p>
    <w:p w14:paraId="5A44EF42" w14:textId="77777777" w:rsidR="00D76163" w:rsidRPr="00203DDA" w:rsidRDefault="00D76163" w:rsidP="003F6D2A">
      <w:pPr>
        <w:tabs>
          <w:tab w:val="left" w:pos="3348"/>
        </w:tabs>
        <w:spacing w:line="276" w:lineRule="auto"/>
        <w:jc w:val="both"/>
        <w:rPr>
          <w:sz w:val="24"/>
          <w:szCs w:val="24"/>
        </w:rPr>
      </w:pPr>
    </w:p>
    <w:p w14:paraId="485148C9" w14:textId="77777777" w:rsidR="0050588F" w:rsidRPr="00203DDA" w:rsidRDefault="0050588F" w:rsidP="003F6D2A">
      <w:pPr>
        <w:tabs>
          <w:tab w:val="left" w:pos="3348"/>
        </w:tabs>
        <w:spacing w:line="276" w:lineRule="auto"/>
        <w:jc w:val="both"/>
        <w:rPr>
          <w:sz w:val="24"/>
          <w:szCs w:val="24"/>
        </w:rPr>
      </w:pPr>
      <w:r w:rsidRPr="00203DDA">
        <w:rPr>
          <w:sz w:val="24"/>
          <w:szCs w:val="24"/>
        </w:rPr>
        <w:t>6] Services</w:t>
      </w:r>
    </w:p>
    <w:p w14:paraId="17C232EE" w14:textId="77777777" w:rsidR="00E2137C" w:rsidRPr="00203DDA" w:rsidRDefault="00E2137C" w:rsidP="003F6D2A">
      <w:pPr>
        <w:tabs>
          <w:tab w:val="left" w:pos="3348"/>
        </w:tabs>
        <w:spacing w:line="276" w:lineRule="auto"/>
        <w:jc w:val="both"/>
        <w:rPr>
          <w:sz w:val="24"/>
          <w:szCs w:val="24"/>
        </w:rPr>
      </w:pPr>
    </w:p>
    <w:tbl>
      <w:tblPr>
        <w:tblStyle w:val="TableGrid"/>
        <w:tblW w:w="0" w:type="auto"/>
        <w:tblLook w:val="04A0" w:firstRow="1" w:lastRow="0" w:firstColumn="1" w:lastColumn="0" w:noHBand="0" w:noVBand="1"/>
      </w:tblPr>
      <w:tblGrid>
        <w:gridCol w:w="1336"/>
        <w:gridCol w:w="1559"/>
        <w:gridCol w:w="993"/>
        <w:gridCol w:w="1559"/>
        <w:gridCol w:w="1134"/>
        <w:gridCol w:w="2500"/>
      </w:tblGrid>
      <w:tr w:rsidR="0050588F" w:rsidRPr="00203DDA" w14:paraId="5E1190AA" w14:textId="77777777" w:rsidTr="005D5604">
        <w:tc>
          <w:tcPr>
            <w:tcW w:w="1271" w:type="dxa"/>
          </w:tcPr>
          <w:p w14:paraId="7162135E" w14:textId="77777777" w:rsidR="0050588F" w:rsidRPr="00203DDA" w:rsidRDefault="0050588F" w:rsidP="003F6D2A">
            <w:pPr>
              <w:tabs>
                <w:tab w:val="left" w:pos="3348"/>
              </w:tabs>
              <w:spacing w:line="276" w:lineRule="auto"/>
              <w:rPr>
                <w:sz w:val="24"/>
                <w:szCs w:val="24"/>
              </w:rPr>
            </w:pPr>
            <w:r w:rsidRPr="00203DDA">
              <w:rPr>
                <w:b/>
                <w:sz w:val="24"/>
                <w:szCs w:val="24"/>
              </w:rPr>
              <w:t>Field</w:t>
            </w:r>
          </w:p>
        </w:tc>
        <w:tc>
          <w:tcPr>
            <w:tcW w:w="1559" w:type="dxa"/>
          </w:tcPr>
          <w:p w14:paraId="5A8E00DF" w14:textId="77777777" w:rsidR="0050588F" w:rsidRPr="00203DDA" w:rsidRDefault="0050588F" w:rsidP="003F6D2A">
            <w:pPr>
              <w:tabs>
                <w:tab w:val="left" w:pos="3348"/>
              </w:tabs>
              <w:spacing w:line="276" w:lineRule="auto"/>
              <w:rPr>
                <w:sz w:val="24"/>
                <w:szCs w:val="24"/>
              </w:rPr>
            </w:pPr>
            <w:r w:rsidRPr="00203DDA">
              <w:rPr>
                <w:b/>
                <w:sz w:val="24"/>
                <w:szCs w:val="24"/>
              </w:rPr>
              <w:t>Type</w:t>
            </w:r>
          </w:p>
        </w:tc>
        <w:tc>
          <w:tcPr>
            <w:tcW w:w="993" w:type="dxa"/>
          </w:tcPr>
          <w:p w14:paraId="14C45171" w14:textId="77777777" w:rsidR="0050588F" w:rsidRPr="00203DDA" w:rsidRDefault="0050588F" w:rsidP="003F6D2A">
            <w:pPr>
              <w:tabs>
                <w:tab w:val="left" w:pos="3348"/>
              </w:tabs>
              <w:spacing w:line="276" w:lineRule="auto"/>
              <w:rPr>
                <w:sz w:val="24"/>
                <w:szCs w:val="24"/>
              </w:rPr>
            </w:pPr>
            <w:r w:rsidRPr="00203DDA">
              <w:rPr>
                <w:b/>
                <w:sz w:val="24"/>
                <w:szCs w:val="24"/>
              </w:rPr>
              <w:t>Null</w:t>
            </w:r>
          </w:p>
        </w:tc>
        <w:tc>
          <w:tcPr>
            <w:tcW w:w="1559" w:type="dxa"/>
          </w:tcPr>
          <w:p w14:paraId="4A751B24" w14:textId="77777777" w:rsidR="0050588F" w:rsidRPr="00203DDA" w:rsidRDefault="0050588F" w:rsidP="003F6D2A">
            <w:pPr>
              <w:tabs>
                <w:tab w:val="left" w:pos="3348"/>
              </w:tabs>
              <w:spacing w:line="276" w:lineRule="auto"/>
              <w:rPr>
                <w:sz w:val="24"/>
                <w:szCs w:val="24"/>
              </w:rPr>
            </w:pPr>
            <w:r w:rsidRPr="00203DDA">
              <w:rPr>
                <w:b/>
                <w:sz w:val="24"/>
                <w:szCs w:val="24"/>
              </w:rPr>
              <w:t>Key</w:t>
            </w:r>
          </w:p>
        </w:tc>
        <w:tc>
          <w:tcPr>
            <w:tcW w:w="1134" w:type="dxa"/>
          </w:tcPr>
          <w:p w14:paraId="099F0BAC" w14:textId="77777777" w:rsidR="0050588F" w:rsidRPr="00203DDA" w:rsidRDefault="0050588F" w:rsidP="003F6D2A">
            <w:pPr>
              <w:tabs>
                <w:tab w:val="left" w:pos="3348"/>
              </w:tabs>
              <w:spacing w:line="276" w:lineRule="auto"/>
              <w:rPr>
                <w:sz w:val="24"/>
                <w:szCs w:val="24"/>
              </w:rPr>
            </w:pPr>
            <w:r w:rsidRPr="00203DDA">
              <w:rPr>
                <w:b/>
                <w:sz w:val="24"/>
                <w:szCs w:val="24"/>
              </w:rPr>
              <w:t>Default</w:t>
            </w:r>
          </w:p>
        </w:tc>
        <w:tc>
          <w:tcPr>
            <w:tcW w:w="2500" w:type="dxa"/>
          </w:tcPr>
          <w:p w14:paraId="358F85EC" w14:textId="77777777" w:rsidR="0050588F" w:rsidRPr="00203DDA" w:rsidRDefault="0050588F" w:rsidP="003F6D2A">
            <w:pPr>
              <w:tabs>
                <w:tab w:val="left" w:pos="3348"/>
              </w:tabs>
              <w:spacing w:line="276" w:lineRule="auto"/>
              <w:rPr>
                <w:sz w:val="24"/>
                <w:szCs w:val="24"/>
              </w:rPr>
            </w:pPr>
            <w:r w:rsidRPr="00203DDA">
              <w:rPr>
                <w:b/>
                <w:sz w:val="24"/>
                <w:szCs w:val="24"/>
              </w:rPr>
              <w:t>Description</w:t>
            </w:r>
          </w:p>
        </w:tc>
      </w:tr>
      <w:tr w:rsidR="0050588F" w:rsidRPr="00203DDA" w14:paraId="79A2B228" w14:textId="77777777" w:rsidTr="005D5604">
        <w:tc>
          <w:tcPr>
            <w:tcW w:w="1271" w:type="dxa"/>
          </w:tcPr>
          <w:p w14:paraId="62E7B31B" w14:textId="77777777" w:rsidR="0050588F" w:rsidRPr="00203DDA" w:rsidRDefault="0050588F" w:rsidP="003F6D2A">
            <w:pPr>
              <w:tabs>
                <w:tab w:val="left" w:pos="3348"/>
              </w:tabs>
              <w:spacing w:line="276" w:lineRule="auto"/>
              <w:rPr>
                <w:sz w:val="24"/>
                <w:szCs w:val="24"/>
              </w:rPr>
            </w:pPr>
            <w:r w:rsidRPr="00203DDA">
              <w:rPr>
                <w:sz w:val="24"/>
                <w:szCs w:val="24"/>
              </w:rPr>
              <w:t>Sid</w:t>
            </w:r>
          </w:p>
        </w:tc>
        <w:tc>
          <w:tcPr>
            <w:tcW w:w="1559" w:type="dxa"/>
          </w:tcPr>
          <w:p w14:paraId="6DCEFB7B"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993" w:type="dxa"/>
          </w:tcPr>
          <w:p w14:paraId="3892945F"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6A52CF8F" w14:textId="77777777" w:rsidR="0050588F" w:rsidRPr="00203DDA" w:rsidRDefault="0050588F" w:rsidP="003F6D2A">
            <w:pPr>
              <w:tabs>
                <w:tab w:val="left" w:pos="3348"/>
              </w:tabs>
              <w:spacing w:line="276" w:lineRule="auto"/>
              <w:rPr>
                <w:sz w:val="24"/>
                <w:szCs w:val="24"/>
              </w:rPr>
            </w:pPr>
            <w:r w:rsidRPr="00203DDA">
              <w:rPr>
                <w:sz w:val="24"/>
                <w:szCs w:val="24"/>
              </w:rPr>
              <w:t>Primary Key</w:t>
            </w:r>
          </w:p>
        </w:tc>
        <w:tc>
          <w:tcPr>
            <w:tcW w:w="1134" w:type="dxa"/>
          </w:tcPr>
          <w:p w14:paraId="05F192FE" w14:textId="77777777" w:rsidR="0050588F" w:rsidRPr="00203DDA" w:rsidRDefault="0050588F" w:rsidP="003F6D2A">
            <w:pPr>
              <w:tabs>
                <w:tab w:val="left" w:pos="3348"/>
              </w:tabs>
              <w:spacing w:line="276" w:lineRule="auto"/>
              <w:rPr>
                <w:sz w:val="24"/>
                <w:szCs w:val="24"/>
              </w:rPr>
            </w:pPr>
          </w:p>
        </w:tc>
        <w:tc>
          <w:tcPr>
            <w:tcW w:w="2500" w:type="dxa"/>
          </w:tcPr>
          <w:p w14:paraId="1FA0DF49" w14:textId="77777777" w:rsidR="0050588F" w:rsidRPr="00203DDA" w:rsidRDefault="0050588F" w:rsidP="003F6D2A">
            <w:pPr>
              <w:tabs>
                <w:tab w:val="left" w:pos="3348"/>
              </w:tabs>
              <w:spacing w:line="276" w:lineRule="auto"/>
              <w:rPr>
                <w:sz w:val="24"/>
                <w:szCs w:val="24"/>
              </w:rPr>
            </w:pPr>
            <w:r w:rsidRPr="00203DDA">
              <w:rPr>
                <w:sz w:val="24"/>
                <w:szCs w:val="24"/>
              </w:rPr>
              <w:t>Service ID</w:t>
            </w:r>
          </w:p>
        </w:tc>
      </w:tr>
      <w:tr w:rsidR="0050588F" w:rsidRPr="00203DDA" w14:paraId="5B7A3103" w14:textId="77777777" w:rsidTr="005D5604">
        <w:tc>
          <w:tcPr>
            <w:tcW w:w="1271" w:type="dxa"/>
          </w:tcPr>
          <w:p w14:paraId="7199A309"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Sname</w:t>
            </w:r>
            <w:proofErr w:type="spellEnd"/>
          </w:p>
        </w:tc>
        <w:tc>
          <w:tcPr>
            <w:tcW w:w="1559" w:type="dxa"/>
          </w:tcPr>
          <w:p w14:paraId="2E108FE0" w14:textId="77777777" w:rsidR="0050588F" w:rsidRPr="00203DDA" w:rsidRDefault="0050588F" w:rsidP="003F6D2A">
            <w:pPr>
              <w:tabs>
                <w:tab w:val="left" w:pos="3348"/>
              </w:tabs>
              <w:spacing w:line="276" w:lineRule="auto"/>
              <w:rPr>
                <w:sz w:val="24"/>
                <w:szCs w:val="24"/>
              </w:rPr>
            </w:pPr>
            <w:r w:rsidRPr="00203DDA">
              <w:rPr>
                <w:sz w:val="24"/>
                <w:szCs w:val="24"/>
              </w:rPr>
              <w:t>Varchar (45)</w:t>
            </w:r>
          </w:p>
        </w:tc>
        <w:tc>
          <w:tcPr>
            <w:tcW w:w="993" w:type="dxa"/>
          </w:tcPr>
          <w:p w14:paraId="4C6C44BD"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7095E19F" w14:textId="77777777" w:rsidR="0050588F" w:rsidRPr="00203DDA" w:rsidRDefault="0050588F" w:rsidP="003F6D2A">
            <w:pPr>
              <w:tabs>
                <w:tab w:val="left" w:pos="3348"/>
              </w:tabs>
              <w:spacing w:line="276" w:lineRule="auto"/>
              <w:rPr>
                <w:sz w:val="24"/>
                <w:szCs w:val="24"/>
              </w:rPr>
            </w:pPr>
          </w:p>
        </w:tc>
        <w:tc>
          <w:tcPr>
            <w:tcW w:w="1134" w:type="dxa"/>
          </w:tcPr>
          <w:p w14:paraId="40FD7E3B" w14:textId="77777777" w:rsidR="0050588F" w:rsidRPr="00203DDA" w:rsidRDefault="0050588F" w:rsidP="003F6D2A">
            <w:pPr>
              <w:tabs>
                <w:tab w:val="left" w:pos="3348"/>
              </w:tabs>
              <w:spacing w:line="276" w:lineRule="auto"/>
              <w:rPr>
                <w:sz w:val="24"/>
                <w:szCs w:val="24"/>
              </w:rPr>
            </w:pPr>
          </w:p>
        </w:tc>
        <w:tc>
          <w:tcPr>
            <w:tcW w:w="2500" w:type="dxa"/>
          </w:tcPr>
          <w:p w14:paraId="57E085CF" w14:textId="77777777" w:rsidR="0050588F" w:rsidRPr="00203DDA" w:rsidRDefault="0050588F" w:rsidP="003F6D2A">
            <w:pPr>
              <w:tabs>
                <w:tab w:val="left" w:pos="3348"/>
              </w:tabs>
              <w:spacing w:line="276" w:lineRule="auto"/>
              <w:rPr>
                <w:sz w:val="24"/>
                <w:szCs w:val="24"/>
              </w:rPr>
            </w:pPr>
            <w:r w:rsidRPr="00203DDA">
              <w:rPr>
                <w:sz w:val="24"/>
                <w:szCs w:val="24"/>
              </w:rPr>
              <w:t>Service name</w:t>
            </w:r>
          </w:p>
        </w:tc>
      </w:tr>
      <w:tr w:rsidR="0050588F" w:rsidRPr="00203DDA" w14:paraId="73EBF43C" w14:textId="77777777" w:rsidTr="005D5604">
        <w:tc>
          <w:tcPr>
            <w:tcW w:w="1271" w:type="dxa"/>
          </w:tcPr>
          <w:p w14:paraId="79B71F9F" w14:textId="77777777" w:rsidR="0050588F" w:rsidRPr="00203DDA" w:rsidRDefault="0050588F" w:rsidP="003F6D2A">
            <w:pPr>
              <w:tabs>
                <w:tab w:val="left" w:pos="3348"/>
              </w:tabs>
              <w:spacing w:line="276" w:lineRule="auto"/>
              <w:rPr>
                <w:sz w:val="24"/>
                <w:szCs w:val="24"/>
              </w:rPr>
            </w:pPr>
            <w:r w:rsidRPr="00203DDA">
              <w:rPr>
                <w:sz w:val="24"/>
                <w:szCs w:val="24"/>
              </w:rPr>
              <w:t>Description</w:t>
            </w:r>
          </w:p>
        </w:tc>
        <w:tc>
          <w:tcPr>
            <w:tcW w:w="1559" w:type="dxa"/>
          </w:tcPr>
          <w:p w14:paraId="0145074F" w14:textId="77777777" w:rsidR="0050588F" w:rsidRPr="00203DDA" w:rsidRDefault="0050588F" w:rsidP="003F6D2A">
            <w:pPr>
              <w:tabs>
                <w:tab w:val="left" w:pos="3348"/>
              </w:tabs>
              <w:spacing w:line="276" w:lineRule="auto"/>
              <w:rPr>
                <w:sz w:val="24"/>
                <w:szCs w:val="24"/>
              </w:rPr>
            </w:pPr>
            <w:r w:rsidRPr="00203DDA">
              <w:rPr>
                <w:sz w:val="24"/>
                <w:szCs w:val="24"/>
              </w:rPr>
              <w:t>Varchar (255)</w:t>
            </w:r>
          </w:p>
        </w:tc>
        <w:tc>
          <w:tcPr>
            <w:tcW w:w="993" w:type="dxa"/>
          </w:tcPr>
          <w:p w14:paraId="50360E95"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59" w:type="dxa"/>
          </w:tcPr>
          <w:p w14:paraId="44DA3C67" w14:textId="77777777" w:rsidR="0050588F" w:rsidRPr="00203DDA" w:rsidRDefault="0050588F" w:rsidP="003F6D2A">
            <w:pPr>
              <w:tabs>
                <w:tab w:val="left" w:pos="3348"/>
              </w:tabs>
              <w:spacing w:line="276" w:lineRule="auto"/>
              <w:rPr>
                <w:sz w:val="24"/>
                <w:szCs w:val="24"/>
              </w:rPr>
            </w:pPr>
          </w:p>
        </w:tc>
        <w:tc>
          <w:tcPr>
            <w:tcW w:w="1134" w:type="dxa"/>
          </w:tcPr>
          <w:p w14:paraId="034C0B4C" w14:textId="77777777" w:rsidR="0050588F" w:rsidRPr="00203DDA" w:rsidRDefault="0050588F" w:rsidP="003F6D2A">
            <w:pPr>
              <w:tabs>
                <w:tab w:val="left" w:pos="3348"/>
              </w:tabs>
              <w:spacing w:line="276" w:lineRule="auto"/>
              <w:rPr>
                <w:sz w:val="24"/>
                <w:szCs w:val="24"/>
              </w:rPr>
            </w:pPr>
          </w:p>
        </w:tc>
        <w:tc>
          <w:tcPr>
            <w:tcW w:w="2500" w:type="dxa"/>
          </w:tcPr>
          <w:p w14:paraId="175A07DA" w14:textId="77777777" w:rsidR="0050588F" w:rsidRPr="00203DDA" w:rsidRDefault="0050588F" w:rsidP="003F6D2A">
            <w:pPr>
              <w:tabs>
                <w:tab w:val="left" w:pos="3348"/>
              </w:tabs>
              <w:spacing w:line="276" w:lineRule="auto"/>
              <w:rPr>
                <w:sz w:val="24"/>
                <w:szCs w:val="24"/>
              </w:rPr>
            </w:pPr>
            <w:r w:rsidRPr="00203DDA">
              <w:rPr>
                <w:sz w:val="24"/>
                <w:szCs w:val="24"/>
              </w:rPr>
              <w:t>Description about service</w:t>
            </w:r>
          </w:p>
        </w:tc>
      </w:tr>
    </w:tbl>
    <w:p w14:paraId="3E05A1ED" w14:textId="77777777" w:rsidR="0050588F" w:rsidRPr="00203DDA" w:rsidRDefault="0050588F" w:rsidP="003F6D2A">
      <w:pPr>
        <w:tabs>
          <w:tab w:val="left" w:pos="3348"/>
        </w:tabs>
        <w:spacing w:line="276" w:lineRule="auto"/>
        <w:jc w:val="both"/>
        <w:rPr>
          <w:sz w:val="24"/>
          <w:szCs w:val="24"/>
        </w:rPr>
      </w:pPr>
    </w:p>
    <w:p w14:paraId="6923672E" w14:textId="77777777" w:rsidR="00D76163" w:rsidRPr="00203DDA" w:rsidRDefault="00D76163" w:rsidP="003F6D2A">
      <w:pPr>
        <w:tabs>
          <w:tab w:val="left" w:pos="3348"/>
        </w:tabs>
        <w:spacing w:line="276" w:lineRule="auto"/>
        <w:jc w:val="both"/>
        <w:rPr>
          <w:sz w:val="24"/>
          <w:szCs w:val="24"/>
        </w:rPr>
      </w:pPr>
    </w:p>
    <w:p w14:paraId="6C3B6B25" w14:textId="77777777" w:rsidR="00D76163" w:rsidRPr="00203DDA" w:rsidRDefault="00D76163" w:rsidP="003F6D2A">
      <w:pPr>
        <w:tabs>
          <w:tab w:val="left" w:pos="3348"/>
        </w:tabs>
        <w:spacing w:line="276" w:lineRule="auto"/>
        <w:jc w:val="both"/>
        <w:rPr>
          <w:sz w:val="24"/>
          <w:szCs w:val="24"/>
        </w:rPr>
      </w:pPr>
    </w:p>
    <w:p w14:paraId="5E219996" w14:textId="77777777" w:rsidR="00D76163" w:rsidRPr="00203DDA" w:rsidRDefault="00D76163" w:rsidP="003F6D2A">
      <w:pPr>
        <w:tabs>
          <w:tab w:val="left" w:pos="3348"/>
        </w:tabs>
        <w:spacing w:line="276" w:lineRule="auto"/>
        <w:jc w:val="both"/>
        <w:rPr>
          <w:sz w:val="24"/>
          <w:szCs w:val="24"/>
        </w:rPr>
      </w:pPr>
    </w:p>
    <w:p w14:paraId="7921CBF3" w14:textId="77777777" w:rsidR="0050588F" w:rsidRPr="00203DDA" w:rsidRDefault="0050588F" w:rsidP="003F6D2A">
      <w:pPr>
        <w:tabs>
          <w:tab w:val="left" w:pos="3348"/>
        </w:tabs>
        <w:spacing w:line="276" w:lineRule="auto"/>
        <w:jc w:val="both"/>
        <w:rPr>
          <w:sz w:val="24"/>
          <w:szCs w:val="24"/>
        </w:rPr>
      </w:pPr>
      <w:r w:rsidRPr="00203DDA">
        <w:rPr>
          <w:sz w:val="24"/>
          <w:szCs w:val="24"/>
        </w:rPr>
        <w:t>7] Event Service</w:t>
      </w:r>
    </w:p>
    <w:p w14:paraId="321AEB7A" w14:textId="77777777" w:rsidR="00E2137C" w:rsidRPr="00203DDA" w:rsidRDefault="00E2137C" w:rsidP="003F6D2A">
      <w:pPr>
        <w:tabs>
          <w:tab w:val="left" w:pos="3348"/>
        </w:tabs>
        <w:spacing w:line="276" w:lineRule="auto"/>
        <w:jc w:val="both"/>
        <w:rPr>
          <w:sz w:val="24"/>
          <w:szCs w:val="24"/>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50588F" w:rsidRPr="00203DDA" w14:paraId="10D4A04A" w14:textId="77777777" w:rsidTr="005D5604">
        <w:tc>
          <w:tcPr>
            <w:tcW w:w="1502" w:type="dxa"/>
          </w:tcPr>
          <w:p w14:paraId="209A14BA" w14:textId="77777777" w:rsidR="0050588F" w:rsidRPr="00203DDA" w:rsidRDefault="0050588F" w:rsidP="003F6D2A">
            <w:pPr>
              <w:tabs>
                <w:tab w:val="left" w:pos="3348"/>
              </w:tabs>
              <w:spacing w:line="276" w:lineRule="auto"/>
              <w:rPr>
                <w:sz w:val="24"/>
                <w:szCs w:val="24"/>
              </w:rPr>
            </w:pPr>
            <w:r w:rsidRPr="00203DDA">
              <w:rPr>
                <w:b/>
                <w:sz w:val="24"/>
                <w:szCs w:val="24"/>
              </w:rPr>
              <w:t>Field</w:t>
            </w:r>
          </w:p>
        </w:tc>
        <w:tc>
          <w:tcPr>
            <w:tcW w:w="1502" w:type="dxa"/>
          </w:tcPr>
          <w:p w14:paraId="5219E954" w14:textId="77777777" w:rsidR="0050588F" w:rsidRPr="00203DDA" w:rsidRDefault="0050588F" w:rsidP="003F6D2A">
            <w:pPr>
              <w:tabs>
                <w:tab w:val="left" w:pos="3348"/>
              </w:tabs>
              <w:spacing w:line="276" w:lineRule="auto"/>
              <w:rPr>
                <w:sz w:val="24"/>
                <w:szCs w:val="24"/>
              </w:rPr>
            </w:pPr>
            <w:r w:rsidRPr="00203DDA">
              <w:rPr>
                <w:b/>
                <w:sz w:val="24"/>
                <w:szCs w:val="24"/>
              </w:rPr>
              <w:t>Type</w:t>
            </w:r>
          </w:p>
        </w:tc>
        <w:tc>
          <w:tcPr>
            <w:tcW w:w="1503" w:type="dxa"/>
          </w:tcPr>
          <w:p w14:paraId="4719197A" w14:textId="77777777" w:rsidR="0050588F" w:rsidRPr="00203DDA" w:rsidRDefault="0050588F" w:rsidP="003F6D2A">
            <w:pPr>
              <w:tabs>
                <w:tab w:val="left" w:pos="3348"/>
              </w:tabs>
              <w:spacing w:line="276" w:lineRule="auto"/>
              <w:rPr>
                <w:sz w:val="24"/>
                <w:szCs w:val="24"/>
              </w:rPr>
            </w:pPr>
            <w:r w:rsidRPr="00203DDA">
              <w:rPr>
                <w:b/>
                <w:sz w:val="24"/>
                <w:szCs w:val="24"/>
              </w:rPr>
              <w:t>Null</w:t>
            </w:r>
          </w:p>
        </w:tc>
        <w:tc>
          <w:tcPr>
            <w:tcW w:w="1503" w:type="dxa"/>
          </w:tcPr>
          <w:p w14:paraId="28F32E9F" w14:textId="77777777" w:rsidR="0050588F" w:rsidRPr="00203DDA" w:rsidRDefault="0050588F" w:rsidP="003F6D2A">
            <w:pPr>
              <w:tabs>
                <w:tab w:val="left" w:pos="3348"/>
              </w:tabs>
              <w:spacing w:line="276" w:lineRule="auto"/>
              <w:rPr>
                <w:sz w:val="24"/>
                <w:szCs w:val="24"/>
              </w:rPr>
            </w:pPr>
            <w:r w:rsidRPr="00203DDA">
              <w:rPr>
                <w:b/>
                <w:sz w:val="24"/>
                <w:szCs w:val="24"/>
              </w:rPr>
              <w:t>Key</w:t>
            </w:r>
          </w:p>
        </w:tc>
        <w:tc>
          <w:tcPr>
            <w:tcW w:w="1503" w:type="dxa"/>
          </w:tcPr>
          <w:p w14:paraId="14504050" w14:textId="77777777" w:rsidR="0050588F" w:rsidRPr="00203DDA" w:rsidRDefault="0050588F" w:rsidP="003F6D2A">
            <w:pPr>
              <w:tabs>
                <w:tab w:val="left" w:pos="3348"/>
              </w:tabs>
              <w:spacing w:line="276" w:lineRule="auto"/>
              <w:rPr>
                <w:sz w:val="24"/>
                <w:szCs w:val="24"/>
              </w:rPr>
            </w:pPr>
            <w:r w:rsidRPr="00203DDA">
              <w:rPr>
                <w:b/>
                <w:sz w:val="24"/>
                <w:szCs w:val="24"/>
              </w:rPr>
              <w:t>Default</w:t>
            </w:r>
          </w:p>
        </w:tc>
        <w:tc>
          <w:tcPr>
            <w:tcW w:w="1503" w:type="dxa"/>
          </w:tcPr>
          <w:p w14:paraId="65BFF987" w14:textId="77777777" w:rsidR="0050588F" w:rsidRPr="00203DDA" w:rsidRDefault="0050588F" w:rsidP="003F6D2A">
            <w:pPr>
              <w:tabs>
                <w:tab w:val="left" w:pos="3348"/>
              </w:tabs>
              <w:spacing w:line="276" w:lineRule="auto"/>
              <w:rPr>
                <w:sz w:val="24"/>
                <w:szCs w:val="24"/>
              </w:rPr>
            </w:pPr>
            <w:r w:rsidRPr="00203DDA">
              <w:rPr>
                <w:b/>
                <w:sz w:val="24"/>
                <w:szCs w:val="24"/>
              </w:rPr>
              <w:t>Description</w:t>
            </w:r>
          </w:p>
        </w:tc>
      </w:tr>
      <w:tr w:rsidR="0050588F" w:rsidRPr="00203DDA" w14:paraId="203E12D3" w14:textId="77777777" w:rsidTr="005D5604">
        <w:tc>
          <w:tcPr>
            <w:tcW w:w="1502" w:type="dxa"/>
          </w:tcPr>
          <w:p w14:paraId="4815EE1B" w14:textId="77777777" w:rsidR="0050588F" w:rsidRPr="00203DDA" w:rsidRDefault="0050588F" w:rsidP="003F6D2A">
            <w:pPr>
              <w:tabs>
                <w:tab w:val="left" w:pos="3348"/>
              </w:tabs>
              <w:spacing w:line="276" w:lineRule="auto"/>
              <w:rPr>
                <w:sz w:val="24"/>
                <w:szCs w:val="24"/>
              </w:rPr>
            </w:pPr>
            <w:r w:rsidRPr="00203DDA">
              <w:rPr>
                <w:sz w:val="24"/>
                <w:szCs w:val="24"/>
              </w:rPr>
              <w:t>Eid</w:t>
            </w:r>
          </w:p>
        </w:tc>
        <w:tc>
          <w:tcPr>
            <w:tcW w:w="1502" w:type="dxa"/>
          </w:tcPr>
          <w:p w14:paraId="0C5C56A2"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1503" w:type="dxa"/>
          </w:tcPr>
          <w:p w14:paraId="4D7429A4"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03" w:type="dxa"/>
          </w:tcPr>
          <w:p w14:paraId="7C6E5988" w14:textId="77777777" w:rsidR="0050588F" w:rsidRPr="00203DDA" w:rsidRDefault="0050588F" w:rsidP="003F6D2A">
            <w:pPr>
              <w:tabs>
                <w:tab w:val="left" w:pos="3348"/>
              </w:tabs>
              <w:spacing w:line="276" w:lineRule="auto"/>
              <w:rPr>
                <w:sz w:val="24"/>
                <w:szCs w:val="24"/>
              </w:rPr>
            </w:pPr>
            <w:r w:rsidRPr="00203DDA">
              <w:rPr>
                <w:sz w:val="24"/>
                <w:szCs w:val="24"/>
              </w:rPr>
              <w:t>Composite Key</w:t>
            </w:r>
          </w:p>
        </w:tc>
        <w:tc>
          <w:tcPr>
            <w:tcW w:w="1503" w:type="dxa"/>
          </w:tcPr>
          <w:p w14:paraId="306DB842" w14:textId="77777777" w:rsidR="0050588F" w:rsidRPr="00203DDA" w:rsidRDefault="0050588F" w:rsidP="003F6D2A">
            <w:pPr>
              <w:tabs>
                <w:tab w:val="left" w:pos="3348"/>
              </w:tabs>
              <w:spacing w:line="276" w:lineRule="auto"/>
              <w:rPr>
                <w:sz w:val="24"/>
                <w:szCs w:val="24"/>
              </w:rPr>
            </w:pPr>
            <w:r w:rsidRPr="00203DDA">
              <w:rPr>
                <w:sz w:val="24"/>
                <w:szCs w:val="24"/>
              </w:rPr>
              <w:t>Null</w:t>
            </w:r>
          </w:p>
        </w:tc>
        <w:tc>
          <w:tcPr>
            <w:tcW w:w="1503" w:type="dxa"/>
          </w:tcPr>
          <w:p w14:paraId="7C428D92" w14:textId="77777777" w:rsidR="0050588F" w:rsidRPr="00203DDA" w:rsidRDefault="0050588F" w:rsidP="003F6D2A">
            <w:pPr>
              <w:tabs>
                <w:tab w:val="left" w:pos="3348"/>
              </w:tabs>
              <w:spacing w:line="276" w:lineRule="auto"/>
              <w:rPr>
                <w:sz w:val="24"/>
                <w:szCs w:val="24"/>
              </w:rPr>
            </w:pPr>
            <w:r w:rsidRPr="00203DDA">
              <w:rPr>
                <w:sz w:val="24"/>
                <w:szCs w:val="24"/>
              </w:rPr>
              <w:t>Event ID</w:t>
            </w:r>
          </w:p>
        </w:tc>
      </w:tr>
      <w:tr w:rsidR="0050588F" w:rsidRPr="00203DDA" w14:paraId="2F11971B" w14:textId="77777777" w:rsidTr="005D5604">
        <w:tc>
          <w:tcPr>
            <w:tcW w:w="1502" w:type="dxa"/>
          </w:tcPr>
          <w:p w14:paraId="0864FB01" w14:textId="77777777" w:rsidR="0050588F" w:rsidRPr="00203DDA" w:rsidRDefault="0050588F" w:rsidP="003F6D2A">
            <w:pPr>
              <w:tabs>
                <w:tab w:val="left" w:pos="3348"/>
              </w:tabs>
              <w:spacing w:line="276" w:lineRule="auto"/>
              <w:rPr>
                <w:sz w:val="24"/>
                <w:szCs w:val="24"/>
              </w:rPr>
            </w:pPr>
            <w:r w:rsidRPr="00203DDA">
              <w:rPr>
                <w:sz w:val="24"/>
                <w:szCs w:val="24"/>
              </w:rPr>
              <w:t>Sid</w:t>
            </w:r>
          </w:p>
        </w:tc>
        <w:tc>
          <w:tcPr>
            <w:tcW w:w="1502" w:type="dxa"/>
          </w:tcPr>
          <w:p w14:paraId="24FDFA61"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1503" w:type="dxa"/>
          </w:tcPr>
          <w:p w14:paraId="3E7B2ABD"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503" w:type="dxa"/>
          </w:tcPr>
          <w:p w14:paraId="162363CA" w14:textId="77777777" w:rsidR="0050588F" w:rsidRPr="00203DDA" w:rsidRDefault="0050588F" w:rsidP="003F6D2A">
            <w:pPr>
              <w:tabs>
                <w:tab w:val="left" w:pos="3348"/>
              </w:tabs>
              <w:spacing w:line="276" w:lineRule="auto"/>
              <w:rPr>
                <w:sz w:val="24"/>
                <w:szCs w:val="24"/>
              </w:rPr>
            </w:pPr>
          </w:p>
        </w:tc>
        <w:tc>
          <w:tcPr>
            <w:tcW w:w="1503" w:type="dxa"/>
          </w:tcPr>
          <w:p w14:paraId="66B7E8AA" w14:textId="77777777" w:rsidR="0050588F" w:rsidRPr="00203DDA" w:rsidRDefault="0050588F" w:rsidP="003F6D2A">
            <w:pPr>
              <w:tabs>
                <w:tab w:val="left" w:pos="3348"/>
              </w:tabs>
              <w:spacing w:line="276" w:lineRule="auto"/>
              <w:rPr>
                <w:sz w:val="24"/>
                <w:szCs w:val="24"/>
              </w:rPr>
            </w:pPr>
            <w:r w:rsidRPr="00203DDA">
              <w:rPr>
                <w:sz w:val="24"/>
                <w:szCs w:val="24"/>
              </w:rPr>
              <w:t>Null</w:t>
            </w:r>
          </w:p>
        </w:tc>
        <w:tc>
          <w:tcPr>
            <w:tcW w:w="1503" w:type="dxa"/>
          </w:tcPr>
          <w:p w14:paraId="3865A903" w14:textId="77777777" w:rsidR="0050588F" w:rsidRPr="00203DDA" w:rsidRDefault="0050588F" w:rsidP="003F6D2A">
            <w:pPr>
              <w:tabs>
                <w:tab w:val="left" w:pos="3348"/>
              </w:tabs>
              <w:spacing w:line="276" w:lineRule="auto"/>
              <w:rPr>
                <w:sz w:val="24"/>
                <w:szCs w:val="24"/>
              </w:rPr>
            </w:pPr>
            <w:r w:rsidRPr="00203DDA">
              <w:rPr>
                <w:sz w:val="24"/>
                <w:szCs w:val="24"/>
              </w:rPr>
              <w:t>Service ID</w:t>
            </w:r>
          </w:p>
        </w:tc>
      </w:tr>
    </w:tbl>
    <w:p w14:paraId="50DEB76E" w14:textId="77777777" w:rsidR="0050588F" w:rsidRPr="00203DDA" w:rsidRDefault="0050588F" w:rsidP="003F6D2A">
      <w:pPr>
        <w:tabs>
          <w:tab w:val="left" w:pos="3348"/>
        </w:tabs>
        <w:spacing w:line="276" w:lineRule="auto"/>
        <w:jc w:val="both"/>
        <w:rPr>
          <w:sz w:val="24"/>
          <w:szCs w:val="24"/>
        </w:rPr>
      </w:pPr>
    </w:p>
    <w:p w14:paraId="130AD010" w14:textId="77777777" w:rsidR="00D76163" w:rsidRPr="00203DDA" w:rsidRDefault="00D76163" w:rsidP="003F6D2A">
      <w:pPr>
        <w:tabs>
          <w:tab w:val="left" w:pos="3348"/>
        </w:tabs>
        <w:spacing w:line="276" w:lineRule="auto"/>
        <w:jc w:val="both"/>
        <w:rPr>
          <w:sz w:val="24"/>
          <w:szCs w:val="24"/>
        </w:rPr>
      </w:pPr>
    </w:p>
    <w:p w14:paraId="4CD8A7BC" w14:textId="77777777" w:rsidR="00D76163" w:rsidRPr="00203DDA" w:rsidRDefault="00D76163" w:rsidP="003F6D2A">
      <w:pPr>
        <w:tabs>
          <w:tab w:val="left" w:pos="3348"/>
        </w:tabs>
        <w:spacing w:line="276" w:lineRule="auto"/>
        <w:jc w:val="both"/>
        <w:rPr>
          <w:sz w:val="24"/>
          <w:szCs w:val="24"/>
        </w:rPr>
      </w:pPr>
    </w:p>
    <w:p w14:paraId="7326732B" w14:textId="77777777" w:rsidR="00D76163" w:rsidRPr="00203DDA" w:rsidRDefault="00D76163" w:rsidP="003F6D2A">
      <w:pPr>
        <w:tabs>
          <w:tab w:val="left" w:pos="3348"/>
        </w:tabs>
        <w:spacing w:line="276" w:lineRule="auto"/>
        <w:jc w:val="both"/>
        <w:rPr>
          <w:sz w:val="24"/>
          <w:szCs w:val="24"/>
        </w:rPr>
      </w:pPr>
    </w:p>
    <w:p w14:paraId="6A3CC94D" w14:textId="77777777" w:rsidR="00D76163" w:rsidRPr="00203DDA" w:rsidRDefault="00D76163" w:rsidP="003F6D2A">
      <w:pPr>
        <w:tabs>
          <w:tab w:val="left" w:pos="3348"/>
        </w:tabs>
        <w:spacing w:line="276" w:lineRule="auto"/>
        <w:jc w:val="both"/>
        <w:rPr>
          <w:sz w:val="24"/>
          <w:szCs w:val="24"/>
        </w:rPr>
      </w:pPr>
    </w:p>
    <w:p w14:paraId="0B2FE1E3" w14:textId="77777777" w:rsidR="0050588F" w:rsidRPr="00203DDA" w:rsidRDefault="0050588F" w:rsidP="003F6D2A">
      <w:pPr>
        <w:tabs>
          <w:tab w:val="left" w:pos="3348"/>
        </w:tabs>
        <w:spacing w:line="276" w:lineRule="auto"/>
        <w:jc w:val="both"/>
        <w:rPr>
          <w:sz w:val="24"/>
          <w:szCs w:val="24"/>
        </w:rPr>
      </w:pPr>
      <w:r w:rsidRPr="00203DDA">
        <w:rPr>
          <w:sz w:val="24"/>
          <w:szCs w:val="24"/>
        </w:rPr>
        <w:t>8] Event Requests</w:t>
      </w:r>
    </w:p>
    <w:p w14:paraId="1D7D912F" w14:textId="77777777" w:rsidR="00E2137C" w:rsidRPr="00203DDA" w:rsidRDefault="00E2137C" w:rsidP="003F6D2A">
      <w:pPr>
        <w:tabs>
          <w:tab w:val="left" w:pos="3348"/>
        </w:tabs>
        <w:spacing w:line="276" w:lineRule="auto"/>
        <w:jc w:val="both"/>
        <w:rPr>
          <w:sz w:val="24"/>
          <w:szCs w:val="24"/>
        </w:rPr>
      </w:pPr>
    </w:p>
    <w:tbl>
      <w:tblPr>
        <w:tblStyle w:val="TableGrid"/>
        <w:tblW w:w="0" w:type="auto"/>
        <w:tblLook w:val="04A0" w:firstRow="1" w:lastRow="0" w:firstColumn="1" w:lastColumn="0" w:noHBand="0" w:noVBand="1"/>
      </w:tblPr>
      <w:tblGrid>
        <w:gridCol w:w="1589"/>
        <w:gridCol w:w="1502"/>
        <w:gridCol w:w="819"/>
        <w:gridCol w:w="1417"/>
        <w:gridCol w:w="1134"/>
        <w:gridCol w:w="2642"/>
      </w:tblGrid>
      <w:tr w:rsidR="0050588F" w:rsidRPr="00203DDA" w14:paraId="1BC193B1" w14:textId="77777777" w:rsidTr="005D5604">
        <w:tc>
          <w:tcPr>
            <w:tcW w:w="1502" w:type="dxa"/>
          </w:tcPr>
          <w:p w14:paraId="46F97CA8" w14:textId="77777777" w:rsidR="0050588F" w:rsidRPr="00203DDA" w:rsidRDefault="0050588F" w:rsidP="003F6D2A">
            <w:pPr>
              <w:tabs>
                <w:tab w:val="left" w:pos="3348"/>
              </w:tabs>
              <w:spacing w:line="276" w:lineRule="auto"/>
              <w:rPr>
                <w:sz w:val="24"/>
                <w:szCs w:val="24"/>
              </w:rPr>
            </w:pPr>
            <w:r w:rsidRPr="00203DDA">
              <w:rPr>
                <w:b/>
                <w:sz w:val="24"/>
                <w:szCs w:val="24"/>
              </w:rPr>
              <w:t>Field</w:t>
            </w:r>
          </w:p>
        </w:tc>
        <w:tc>
          <w:tcPr>
            <w:tcW w:w="1502" w:type="dxa"/>
          </w:tcPr>
          <w:p w14:paraId="6C3025E6" w14:textId="77777777" w:rsidR="0050588F" w:rsidRPr="00203DDA" w:rsidRDefault="0050588F" w:rsidP="003F6D2A">
            <w:pPr>
              <w:tabs>
                <w:tab w:val="left" w:pos="3348"/>
              </w:tabs>
              <w:spacing w:line="276" w:lineRule="auto"/>
              <w:rPr>
                <w:sz w:val="24"/>
                <w:szCs w:val="24"/>
              </w:rPr>
            </w:pPr>
            <w:r w:rsidRPr="00203DDA">
              <w:rPr>
                <w:b/>
                <w:sz w:val="24"/>
                <w:szCs w:val="24"/>
              </w:rPr>
              <w:t>Type</w:t>
            </w:r>
          </w:p>
        </w:tc>
        <w:tc>
          <w:tcPr>
            <w:tcW w:w="819" w:type="dxa"/>
          </w:tcPr>
          <w:p w14:paraId="0E2AE5D7" w14:textId="77777777" w:rsidR="0050588F" w:rsidRPr="00203DDA" w:rsidRDefault="0050588F" w:rsidP="003F6D2A">
            <w:pPr>
              <w:tabs>
                <w:tab w:val="left" w:pos="3348"/>
              </w:tabs>
              <w:spacing w:line="276" w:lineRule="auto"/>
              <w:rPr>
                <w:sz w:val="24"/>
                <w:szCs w:val="24"/>
              </w:rPr>
            </w:pPr>
            <w:r w:rsidRPr="00203DDA">
              <w:rPr>
                <w:b/>
                <w:sz w:val="24"/>
                <w:szCs w:val="24"/>
              </w:rPr>
              <w:t>Null</w:t>
            </w:r>
          </w:p>
        </w:tc>
        <w:tc>
          <w:tcPr>
            <w:tcW w:w="1417" w:type="dxa"/>
          </w:tcPr>
          <w:p w14:paraId="1EC01132" w14:textId="77777777" w:rsidR="0050588F" w:rsidRPr="00203DDA" w:rsidRDefault="0050588F" w:rsidP="003F6D2A">
            <w:pPr>
              <w:tabs>
                <w:tab w:val="left" w:pos="3348"/>
              </w:tabs>
              <w:spacing w:line="276" w:lineRule="auto"/>
              <w:rPr>
                <w:sz w:val="24"/>
                <w:szCs w:val="24"/>
              </w:rPr>
            </w:pPr>
            <w:r w:rsidRPr="00203DDA">
              <w:rPr>
                <w:b/>
                <w:sz w:val="24"/>
                <w:szCs w:val="24"/>
              </w:rPr>
              <w:t>Key</w:t>
            </w:r>
          </w:p>
        </w:tc>
        <w:tc>
          <w:tcPr>
            <w:tcW w:w="1134" w:type="dxa"/>
          </w:tcPr>
          <w:p w14:paraId="49606575" w14:textId="77777777" w:rsidR="0050588F" w:rsidRPr="00203DDA" w:rsidRDefault="0050588F" w:rsidP="003F6D2A">
            <w:pPr>
              <w:tabs>
                <w:tab w:val="left" w:pos="3348"/>
              </w:tabs>
              <w:spacing w:line="276" w:lineRule="auto"/>
              <w:rPr>
                <w:sz w:val="24"/>
                <w:szCs w:val="24"/>
              </w:rPr>
            </w:pPr>
            <w:r w:rsidRPr="00203DDA">
              <w:rPr>
                <w:b/>
                <w:sz w:val="24"/>
                <w:szCs w:val="24"/>
              </w:rPr>
              <w:t>Default</w:t>
            </w:r>
          </w:p>
        </w:tc>
        <w:tc>
          <w:tcPr>
            <w:tcW w:w="2642" w:type="dxa"/>
          </w:tcPr>
          <w:p w14:paraId="12211F7C" w14:textId="77777777" w:rsidR="0050588F" w:rsidRPr="00203DDA" w:rsidRDefault="0050588F" w:rsidP="003F6D2A">
            <w:pPr>
              <w:tabs>
                <w:tab w:val="left" w:pos="3348"/>
              </w:tabs>
              <w:spacing w:line="276" w:lineRule="auto"/>
              <w:rPr>
                <w:sz w:val="24"/>
                <w:szCs w:val="24"/>
              </w:rPr>
            </w:pPr>
            <w:r w:rsidRPr="00203DDA">
              <w:rPr>
                <w:b/>
                <w:sz w:val="24"/>
                <w:szCs w:val="24"/>
              </w:rPr>
              <w:t>Description</w:t>
            </w:r>
          </w:p>
        </w:tc>
      </w:tr>
      <w:tr w:rsidR="0050588F" w:rsidRPr="00203DDA" w14:paraId="16CD48C2" w14:textId="77777777" w:rsidTr="005D5604">
        <w:tc>
          <w:tcPr>
            <w:tcW w:w="1502" w:type="dxa"/>
          </w:tcPr>
          <w:p w14:paraId="6C4BB741"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Reqid</w:t>
            </w:r>
            <w:proofErr w:type="spellEnd"/>
          </w:p>
        </w:tc>
        <w:tc>
          <w:tcPr>
            <w:tcW w:w="1502" w:type="dxa"/>
          </w:tcPr>
          <w:p w14:paraId="2FC21D2B"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819" w:type="dxa"/>
          </w:tcPr>
          <w:p w14:paraId="44E5CB78"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3EBB940F" w14:textId="77777777" w:rsidR="0050588F" w:rsidRPr="00203DDA" w:rsidRDefault="0050588F" w:rsidP="003F6D2A">
            <w:pPr>
              <w:tabs>
                <w:tab w:val="left" w:pos="3348"/>
              </w:tabs>
              <w:spacing w:line="276" w:lineRule="auto"/>
              <w:rPr>
                <w:sz w:val="24"/>
                <w:szCs w:val="24"/>
              </w:rPr>
            </w:pPr>
            <w:r w:rsidRPr="00203DDA">
              <w:rPr>
                <w:sz w:val="24"/>
                <w:szCs w:val="24"/>
              </w:rPr>
              <w:t>Primary Key</w:t>
            </w:r>
          </w:p>
        </w:tc>
        <w:tc>
          <w:tcPr>
            <w:tcW w:w="1134" w:type="dxa"/>
          </w:tcPr>
          <w:p w14:paraId="3D2BD8A5" w14:textId="77777777" w:rsidR="0050588F" w:rsidRPr="00203DDA" w:rsidRDefault="0050588F" w:rsidP="003F6D2A">
            <w:pPr>
              <w:tabs>
                <w:tab w:val="left" w:pos="3348"/>
              </w:tabs>
              <w:spacing w:line="276" w:lineRule="auto"/>
              <w:rPr>
                <w:sz w:val="24"/>
                <w:szCs w:val="24"/>
              </w:rPr>
            </w:pPr>
          </w:p>
        </w:tc>
        <w:tc>
          <w:tcPr>
            <w:tcW w:w="2642" w:type="dxa"/>
          </w:tcPr>
          <w:p w14:paraId="5622F992" w14:textId="77777777" w:rsidR="0050588F" w:rsidRPr="00203DDA" w:rsidRDefault="0050588F" w:rsidP="003F6D2A">
            <w:pPr>
              <w:tabs>
                <w:tab w:val="left" w:pos="3348"/>
              </w:tabs>
              <w:spacing w:line="276" w:lineRule="auto"/>
              <w:rPr>
                <w:sz w:val="24"/>
                <w:szCs w:val="24"/>
              </w:rPr>
            </w:pPr>
            <w:r w:rsidRPr="00203DDA">
              <w:rPr>
                <w:sz w:val="24"/>
                <w:szCs w:val="24"/>
              </w:rPr>
              <w:t>Request ID</w:t>
            </w:r>
          </w:p>
        </w:tc>
      </w:tr>
      <w:tr w:rsidR="0050588F" w:rsidRPr="00203DDA" w14:paraId="5C5FCC55" w14:textId="77777777" w:rsidTr="005D5604">
        <w:tc>
          <w:tcPr>
            <w:tcW w:w="1502" w:type="dxa"/>
          </w:tcPr>
          <w:p w14:paraId="5C6CF179" w14:textId="77777777" w:rsidR="0050588F" w:rsidRPr="00203DDA" w:rsidRDefault="0050588F" w:rsidP="003F6D2A">
            <w:pPr>
              <w:tabs>
                <w:tab w:val="left" w:pos="3348"/>
              </w:tabs>
              <w:spacing w:line="276" w:lineRule="auto"/>
              <w:rPr>
                <w:sz w:val="24"/>
                <w:szCs w:val="24"/>
              </w:rPr>
            </w:pPr>
            <w:r w:rsidRPr="00203DDA">
              <w:rPr>
                <w:sz w:val="24"/>
                <w:szCs w:val="24"/>
              </w:rPr>
              <w:t xml:space="preserve">Location </w:t>
            </w:r>
          </w:p>
        </w:tc>
        <w:tc>
          <w:tcPr>
            <w:tcW w:w="1502" w:type="dxa"/>
          </w:tcPr>
          <w:p w14:paraId="5A78953C" w14:textId="77777777" w:rsidR="0050588F" w:rsidRPr="00203DDA" w:rsidRDefault="0050588F" w:rsidP="003F6D2A">
            <w:pPr>
              <w:tabs>
                <w:tab w:val="left" w:pos="3348"/>
              </w:tabs>
              <w:spacing w:line="276" w:lineRule="auto"/>
              <w:rPr>
                <w:sz w:val="24"/>
                <w:szCs w:val="24"/>
              </w:rPr>
            </w:pPr>
            <w:r w:rsidRPr="00203DDA">
              <w:rPr>
                <w:sz w:val="24"/>
                <w:szCs w:val="24"/>
              </w:rPr>
              <w:t>Varchar (45)</w:t>
            </w:r>
          </w:p>
        </w:tc>
        <w:tc>
          <w:tcPr>
            <w:tcW w:w="819" w:type="dxa"/>
          </w:tcPr>
          <w:p w14:paraId="5F01F650"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69533AE5" w14:textId="77777777" w:rsidR="0050588F" w:rsidRPr="00203DDA" w:rsidRDefault="0050588F" w:rsidP="003F6D2A">
            <w:pPr>
              <w:tabs>
                <w:tab w:val="left" w:pos="3348"/>
              </w:tabs>
              <w:spacing w:line="276" w:lineRule="auto"/>
              <w:rPr>
                <w:sz w:val="24"/>
                <w:szCs w:val="24"/>
              </w:rPr>
            </w:pPr>
          </w:p>
        </w:tc>
        <w:tc>
          <w:tcPr>
            <w:tcW w:w="1134" w:type="dxa"/>
          </w:tcPr>
          <w:p w14:paraId="3907493F" w14:textId="77777777" w:rsidR="0050588F" w:rsidRPr="00203DDA" w:rsidRDefault="0050588F" w:rsidP="003F6D2A">
            <w:pPr>
              <w:tabs>
                <w:tab w:val="left" w:pos="3348"/>
              </w:tabs>
              <w:spacing w:line="276" w:lineRule="auto"/>
              <w:rPr>
                <w:sz w:val="24"/>
                <w:szCs w:val="24"/>
              </w:rPr>
            </w:pPr>
          </w:p>
        </w:tc>
        <w:tc>
          <w:tcPr>
            <w:tcW w:w="2642" w:type="dxa"/>
          </w:tcPr>
          <w:p w14:paraId="6791B87F" w14:textId="77777777" w:rsidR="0050588F" w:rsidRPr="00203DDA" w:rsidRDefault="0050588F" w:rsidP="003F6D2A">
            <w:pPr>
              <w:tabs>
                <w:tab w:val="left" w:pos="3348"/>
              </w:tabs>
              <w:spacing w:line="276" w:lineRule="auto"/>
              <w:rPr>
                <w:sz w:val="24"/>
                <w:szCs w:val="24"/>
              </w:rPr>
            </w:pPr>
            <w:r w:rsidRPr="00203DDA">
              <w:rPr>
                <w:sz w:val="24"/>
                <w:szCs w:val="24"/>
              </w:rPr>
              <w:t>Location of Event</w:t>
            </w:r>
          </w:p>
        </w:tc>
      </w:tr>
      <w:tr w:rsidR="0050588F" w:rsidRPr="00203DDA" w14:paraId="552F1313" w14:textId="77777777" w:rsidTr="005D5604">
        <w:tc>
          <w:tcPr>
            <w:tcW w:w="1502" w:type="dxa"/>
          </w:tcPr>
          <w:p w14:paraId="622EBDCE"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DateAndTime</w:t>
            </w:r>
            <w:proofErr w:type="spellEnd"/>
          </w:p>
        </w:tc>
        <w:tc>
          <w:tcPr>
            <w:tcW w:w="1502" w:type="dxa"/>
          </w:tcPr>
          <w:p w14:paraId="36347B60" w14:textId="77777777" w:rsidR="0050588F" w:rsidRPr="00203DDA" w:rsidRDefault="0050588F" w:rsidP="003F6D2A">
            <w:pPr>
              <w:tabs>
                <w:tab w:val="left" w:pos="3348"/>
              </w:tabs>
              <w:spacing w:line="276" w:lineRule="auto"/>
              <w:rPr>
                <w:sz w:val="24"/>
                <w:szCs w:val="24"/>
              </w:rPr>
            </w:pPr>
            <w:r w:rsidRPr="00203DDA">
              <w:rPr>
                <w:sz w:val="24"/>
                <w:szCs w:val="24"/>
              </w:rPr>
              <w:t>Date</w:t>
            </w:r>
          </w:p>
        </w:tc>
        <w:tc>
          <w:tcPr>
            <w:tcW w:w="819" w:type="dxa"/>
          </w:tcPr>
          <w:p w14:paraId="166DEF2A"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127CD735" w14:textId="77777777" w:rsidR="0050588F" w:rsidRPr="00203DDA" w:rsidRDefault="0050588F" w:rsidP="003F6D2A">
            <w:pPr>
              <w:tabs>
                <w:tab w:val="left" w:pos="3348"/>
              </w:tabs>
              <w:spacing w:line="276" w:lineRule="auto"/>
              <w:rPr>
                <w:sz w:val="24"/>
                <w:szCs w:val="24"/>
              </w:rPr>
            </w:pPr>
          </w:p>
        </w:tc>
        <w:tc>
          <w:tcPr>
            <w:tcW w:w="1134" w:type="dxa"/>
          </w:tcPr>
          <w:p w14:paraId="5A58C187" w14:textId="77777777" w:rsidR="0050588F" w:rsidRPr="00203DDA" w:rsidRDefault="0050588F" w:rsidP="003F6D2A">
            <w:pPr>
              <w:tabs>
                <w:tab w:val="left" w:pos="3348"/>
              </w:tabs>
              <w:spacing w:line="276" w:lineRule="auto"/>
              <w:rPr>
                <w:sz w:val="24"/>
                <w:szCs w:val="24"/>
              </w:rPr>
            </w:pPr>
          </w:p>
        </w:tc>
        <w:tc>
          <w:tcPr>
            <w:tcW w:w="2642" w:type="dxa"/>
          </w:tcPr>
          <w:p w14:paraId="1A053781" w14:textId="77777777" w:rsidR="0050588F" w:rsidRPr="00203DDA" w:rsidRDefault="0050588F" w:rsidP="003F6D2A">
            <w:pPr>
              <w:tabs>
                <w:tab w:val="left" w:pos="3348"/>
              </w:tabs>
              <w:spacing w:line="276" w:lineRule="auto"/>
              <w:rPr>
                <w:sz w:val="24"/>
                <w:szCs w:val="24"/>
              </w:rPr>
            </w:pPr>
            <w:r w:rsidRPr="00203DDA">
              <w:rPr>
                <w:sz w:val="24"/>
                <w:szCs w:val="24"/>
              </w:rPr>
              <w:t>Event Date and Time</w:t>
            </w:r>
          </w:p>
        </w:tc>
      </w:tr>
      <w:tr w:rsidR="0050588F" w:rsidRPr="00203DDA" w14:paraId="062F2666" w14:textId="77777777" w:rsidTr="005D5604">
        <w:tc>
          <w:tcPr>
            <w:tcW w:w="1502" w:type="dxa"/>
          </w:tcPr>
          <w:p w14:paraId="09FB971F"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NoOfGuest</w:t>
            </w:r>
            <w:proofErr w:type="spellEnd"/>
          </w:p>
        </w:tc>
        <w:tc>
          <w:tcPr>
            <w:tcW w:w="1502" w:type="dxa"/>
          </w:tcPr>
          <w:p w14:paraId="13E1443A"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819" w:type="dxa"/>
          </w:tcPr>
          <w:p w14:paraId="44030EE1"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445EB537" w14:textId="77777777" w:rsidR="0050588F" w:rsidRPr="00203DDA" w:rsidRDefault="0050588F" w:rsidP="003F6D2A">
            <w:pPr>
              <w:tabs>
                <w:tab w:val="left" w:pos="3348"/>
              </w:tabs>
              <w:spacing w:line="276" w:lineRule="auto"/>
              <w:rPr>
                <w:sz w:val="24"/>
                <w:szCs w:val="24"/>
              </w:rPr>
            </w:pPr>
          </w:p>
        </w:tc>
        <w:tc>
          <w:tcPr>
            <w:tcW w:w="1134" w:type="dxa"/>
          </w:tcPr>
          <w:p w14:paraId="005AD2E8" w14:textId="77777777" w:rsidR="0050588F" w:rsidRPr="00203DDA" w:rsidRDefault="0050588F" w:rsidP="003F6D2A">
            <w:pPr>
              <w:tabs>
                <w:tab w:val="left" w:pos="3348"/>
              </w:tabs>
              <w:spacing w:line="276" w:lineRule="auto"/>
              <w:rPr>
                <w:sz w:val="24"/>
                <w:szCs w:val="24"/>
              </w:rPr>
            </w:pPr>
          </w:p>
        </w:tc>
        <w:tc>
          <w:tcPr>
            <w:tcW w:w="2642" w:type="dxa"/>
          </w:tcPr>
          <w:p w14:paraId="3759AC2E" w14:textId="77777777" w:rsidR="0050588F" w:rsidRPr="00203DDA" w:rsidRDefault="0050588F" w:rsidP="003F6D2A">
            <w:pPr>
              <w:tabs>
                <w:tab w:val="left" w:pos="3348"/>
              </w:tabs>
              <w:spacing w:line="276" w:lineRule="auto"/>
              <w:rPr>
                <w:sz w:val="24"/>
                <w:szCs w:val="24"/>
              </w:rPr>
            </w:pPr>
            <w:r w:rsidRPr="00203DDA">
              <w:rPr>
                <w:sz w:val="24"/>
                <w:szCs w:val="24"/>
              </w:rPr>
              <w:t>Number of Guest</w:t>
            </w:r>
          </w:p>
        </w:tc>
      </w:tr>
      <w:tr w:rsidR="0050588F" w:rsidRPr="00203DDA" w14:paraId="17089AF8" w14:textId="77777777" w:rsidTr="005D5604">
        <w:tc>
          <w:tcPr>
            <w:tcW w:w="1502" w:type="dxa"/>
          </w:tcPr>
          <w:p w14:paraId="59E0D611" w14:textId="77777777" w:rsidR="0050588F" w:rsidRPr="00203DDA" w:rsidRDefault="0050588F" w:rsidP="003F6D2A">
            <w:pPr>
              <w:tabs>
                <w:tab w:val="left" w:pos="3348"/>
              </w:tabs>
              <w:spacing w:line="276" w:lineRule="auto"/>
              <w:rPr>
                <w:sz w:val="24"/>
                <w:szCs w:val="24"/>
              </w:rPr>
            </w:pPr>
            <w:r w:rsidRPr="00203DDA">
              <w:rPr>
                <w:sz w:val="24"/>
                <w:szCs w:val="24"/>
              </w:rPr>
              <w:t xml:space="preserve">Budget </w:t>
            </w:r>
          </w:p>
        </w:tc>
        <w:tc>
          <w:tcPr>
            <w:tcW w:w="1502" w:type="dxa"/>
          </w:tcPr>
          <w:p w14:paraId="2181412A" w14:textId="77777777" w:rsidR="0050588F" w:rsidRPr="00203DDA" w:rsidRDefault="0050588F" w:rsidP="003F6D2A">
            <w:pPr>
              <w:tabs>
                <w:tab w:val="left" w:pos="3348"/>
              </w:tabs>
              <w:spacing w:line="276" w:lineRule="auto"/>
              <w:rPr>
                <w:sz w:val="24"/>
                <w:szCs w:val="24"/>
              </w:rPr>
            </w:pPr>
            <w:r w:rsidRPr="00203DDA">
              <w:rPr>
                <w:sz w:val="24"/>
                <w:szCs w:val="24"/>
              </w:rPr>
              <w:t>Decimal (7,2)</w:t>
            </w:r>
          </w:p>
        </w:tc>
        <w:tc>
          <w:tcPr>
            <w:tcW w:w="819" w:type="dxa"/>
          </w:tcPr>
          <w:p w14:paraId="76ADACD0"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7FCBAF7B" w14:textId="77777777" w:rsidR="0050588F" w:rsidRPr="00203DDA" w:rsidRDefault="0050588F" w:rsidP="003F6D2A">
            <w:pPr>
              <w:tabs>
                <w:tab w:val="left" w:pos="3348"/>
              </w:tabs>
              <w:spacing w:line="276" w:lineRule="auto"/>
              <w:rPr>
                <w:sz w:val="24"/>
                <w:szCs w:val="24"/>
              </w:rPr>
            </w:pPr>
          </w:p>
        </w:tc>
        <w:tc>
          <w:tcPr>
            <w:tcW w:w="1134" w:type="dxa"/>
          </w:tcPr>
          <w:p w14:paraId="4417EEB4" w14:textId="77777777" w:rsidR="0050588F" w:rsidRPr="00203DDA" w:rsidRDefault="0050588F" w:rsidP="003F6D2A">
            <w:pPr>
              <w:tabs>
                <w:tab w:val="left" w:pos="3348"/>
              </w:tabs>
              <w:spacing w:line="276" w:lineRule="auto"/>
              <w:rPr>
                <w:sz w:val="24"/>
                <w:szCs w:val="24"/>
              </w:rPr>
            </w:pPr>
          </w:p>
        </w:tc>
        <w:tc>
          <w:tcPr>
            <w:tcW w:w="2642" w:type="dxa"/>
          </w:tcPr>
          <w:p w14:paraId="652D5451" w14:textId="77777777" w:rsidR="0050588F" w:rsidRPr="00203DDA" w:rsidRDefault="0050588F" w:rsidP="003F6D2A">
            <w:pPr>
              <w:tabs>
                <w:tab w:val="left" w:pos="3348"/>
              </w:tabs>
              <w:spacing w:line="276" w:lineRule="auto"/>
              <w:rPr>
                <w:sz w:val="24"/>
                <w:szCs w:val="24"/>
              </w:rPr>
            </w:pPr>
            <w:r w:rsidRPr="00203DDA">
              <w:rPr>
                <w:sz w:val="24"/>
                <w:szCs w:val="24"/>
              </w:rPr>
              <w:t>Budget of Customer</w:t>
            </w:r>
          </w:p>
        </w:tc>
      </w:tr>
      <w:tr w:rsidR="0050588F" w:rsidRPr="00203DDA" w14:paraId="7587749B" w14:textId="77777777" w:rsidTr="005D5604">
        <w:tc>
          <w:tcPr>
            <w:tcW w:w="1502" w:type="dxa"/>
          </w:tcPr>
          <w:p w14:paraId="402DD304" w14:textId="77777777" w:rsidR="0050588F" w:rsidRPr="00203DDA" w:rsidRDefault="0050588F" w:rsidP="003F6D2A">
            <w:pPr>
              <w:tabs>
                <w:tab w:val="left" w:pos="3348"/>
              </w:tabs>
              <w:spacing w:line="276" w:lineRule="auto"/>
              <w:rPr>
                <w:sz w:val="24"/>
                <w:szCs w:val="24"/>
              </w:rPr>
            </w:pPr>
            <w:r w:rsidRPr="00203DDA">
              <w:rPr>
                <w:sz w:val="24"/>
                <w:szCs w:val="24"/>
              </w:rPr>
              <w:t>Status</w:t>
            </w:r>
          </w:p>
        </w:tc>
        <w:tc>
          <w:tcPr>
            <w:tcW w:w="1502" w:type="dxa"/>
          </w:tcPr>
          <w:p w14:paraId="39051FC3" w14:textId="77777777" w:rsidR="0050588F" w:rsidRPr="00203DDA" w:rsidRDefault="0050588F" w:rsidP="003F6D2A">
            <w:pPr>
              <w:tabs>
                <w:tab w:val="left" w:pos="3348"/>
              </w:tabs>
              <w:spacing w:line="276" w:lineRule="auto"/>
              <w:rPr>
                <w:sz w:val="24"/>
                <w:szCs w:val="24"/>
              </w:rPr>
            </w:pPr>
            <w:r w:rsidRPr="00203DDA">
              <w:rPr>
                <w:sz w:val="24"/>
                <w:szCs w:val="24"/>
              </w:rPr>
              <w:t>Varchar (45)</w:t>
            </w:r>
          </w:p>
        </w:tc>
        <w:tc>
          <w:tcPr>
            <w:tcW w:w="819" w:type="dxa"/>
          </w:tcPr>
          <w:p w14:paraId="14A0577B"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6648C2C7" w14:textId="77777777" w:rsidR="0050588F" w:rsidRPr="00203DDA" w:rsidRDefault="0050588F" w:rsidP="003F6D2A">
            <w:pPr>
              <w:tabs>
                <w:tab w:val="left" w:pos="3348"/>
              </w:tabs>
              <w:spacing w:line="276" w:lineRule="auto"/>
              <w:rPr>
                <w:sz w:val="24"/>
                <w:szCs w:val="24"/>
              </w:rPr>
            </w:pPr>
          </w:p>
        </w:tc>
        <w:tc>
          <w:tcPr>
            <w:tcW w:w="1134" w:type="dxa"/>
          </w:tcPr>
          <w:p w14:paraId="106535DF" w14:textId="77777777" w:rsidR="0050588F" w:rsidRPr="00203DDA" w:rsidRDefault="0050588F" w:rsidP="003F6D2A">
            <w:pPr>
              <w:tabs>
                <w:tab w:val="left" w:pos="3348"/>
              </w:tabs>
              <w:spacing w:line="276" w:lineRule="auto"/>
              <w:rPr>
                <w:sz w:val="24"/>
                <w:szCs w:val="24"/>
              </w:rPr>
            </w:pPr>
          </w:p>
        </w:tc>
        <w:tc>
          <w:tcPr>
            <w:tcW w:w="2642" w:type="dxa"/>
          </w:tcPr>
          <w:p w14:paraId="15D05CDE" w14:textId="77777777" w:rsidR="0050588F" w:rsidRPr="00203DDA" w:rsidRDefault="0050588F" w:rsidP="003F6D2A">
            <w:pPr>
              <w:tabs>
                <w:tab w:val="left" w:pos="3348"/>
              </w:tabs>
              <w:spacing w:line="276" w:lineRule="auto"/>
              <w:rPr>
                <w:sz w:val="24"/>
                <w:szCs w:val="24"/>
              </w:rPr>
            </w:pPr>
            <w:r w:rsidRPr="00203DDA">
              <w:rPr>
                <w:sz w:val="24"/>
                <w:szCs w:val="24"/>
              </w:rPr>
              <w:t>Request Status</w:t>
            </w:r>
          </w:p>
        </w:tc>
      </w:tr>
      <w:tr w:rsidR="0050588F" w:rsidRPr="00203DDA" w14:paraId="083664EE" w14:textId="77777777" w:rsidTr="005D5604">
        <w:tc>
          <w:tcPr>
            <w:tcW w:w="1502" w:type="dxa"/>
          </w:tcPr>
          <w:p w14:paraId="689154D8" w14:textId="77777777" w:rsidR="0050588F" w:rsidRPr="00203DDA" w:rsidRDefault="0050588F" w:rsidP="003F6D2A">
            <w:pPr>
              <w:tabs>
                <w:tab w:val="left" w:pos="3348"/>
              </w:tabs>
              <w:spacing w:line="276" w:lineRule="auto"/>
              <w:rPr>
                <w:sz w:val="24"/>
                <w:szCs w:val="24"/>
              </w:rPr>
            </w:pPr>
            <w:r w:rsidRPr="00203DDA">
              <w:rPr>
                <w:sz w:val="24"/>
                <w:szCs w:val="24"/>
              </w:rPr>
              <w:t>Eid</w:t>
            </w:r>
          </w:p>
        </w:tc>
        <w:tc>
          <w:tcPr>
            <w:tcW w:w="1502" w:type="dxa"/>
          </w:tcPr>
          <w:p w14:paraId="2A70CA19"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819" w:type="dxa"/>
          </w:tcPr>
          <w:p w14:paraId="4405DC93"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2FEBD5C9" w14:textId="77777777" w:rsidR="0050588F" w:rsidRPr="00203DDA" w:rsidRDefault="0050588F" w:rsidP="003F6D2A">
            <w:pPr>
              <w:tabs>
                <w:tab w:val="left" w:pos="3348"/>
              </w:tabs>
              <w:spacing w:line="276" w:lineRule="auto"/>
              <w:rPr>
                <w:sz w:val="24"/>
                <w:szCs w:val="24"/>
              </w:rPr>
            </w:pPr>
            <w:r w:rsidRPr="00203DDA">
              <w:rPr>
                <w:sz w:val="24"/>
                <w:szCs w:val="24"/>
              </w:rPr>
              <w:t>Foreign Key</w:t>
            </w:r>
          </w:p>
        </w:tc>
        <w:tc>
          <w:tcPr>
            <w:tcW w:w="1134" w:type="dxa"/>
          </w:tcPr>
          <w:p w14:paraId="05754675" w14:textId="77777777" w:rsidR="0050588F" w:rsidRPr="00203DDA" w:rsidRDefault="0050588F" w:rsidP="003F6D2A">
            <w:pPr>
              <w:tabs>
                <w:tab w:val="left" w:pos="3348"/>
              </w:tabs>
              <w:spacing w:line="276" w:lineRule="auto"/>
              <w:rPr>
                <w:sz w:val="24"/>
                <w:szCs w:val="24"/>
              </w:rPr>
            </w:pPr>
          </w:p>
        </w:tc>
        <w:tc>
          <w:tcPr>
            <w:tcW w:w="2642" w:type="dxa"/>
          </w:tcPr>
          <w:p w14:paraId="7F1CA016" w14:textId="77777777" w:rsidR="0050588F" w:rsidRPr="00203DDA" w:rsidRDefault="0050588F" w:rsidP="003F6D2A">
            <w:pPr>
              <w:tabs>
                <w:tab w:val="left" w:pos="3348"/>
              </w:tabs>
              <w:spacing w:line="276" w:lineRule="auto"/>
              <w:rPr>
                <w:sz w:val="24"/>
                <w:szCs w:val="24"/>
              </w:rPr>
            </w:pPr>
            <w:r w:rsidRPr="00203DDA">
              <w:rPr>
                <w:sz w:val="24"/>
                <w:szCs w:val="24"/>
              </w:rPr>
              <w:t>Event ID</w:t>
            </w:r>
          </w:p>
        </w:tc>
      </w:tr>
      <w:tr w:rsidR="0050588F" w:rsidRPr="00203DDA" w14:paraId="72037646" w14:textId="77777777" w:rsidTr="005D5604">
        <w:tc>
          <w:tcPr>
            <w:tcW w:w="1502" w:type="dxa"/>
          </w:tcPr>
          <w:p w14:paraId="29CAB888" w14:textId="77777777" w:rsidR="0050588F" w:rsidRPr="00203DDA" w:rsidRDefault="0050588F" w:rsidP="003F6D2A">
            <w:pPr>
              <w:tabs>
                <w:tab w:val="left" w:pos="3348"/>
              </w:tabs>
              <w:spacing w:line="276" w:lineRule="auto"/>
              <w:rPr>
                <w:sz w:val="24"/>
                <w:szCs w:val="24"/>
              </w:rPr>
            </w:pPr>
            <w:r w:rsidRPr="00203DDA">
              <w:rPr>
                <w:sz w:val="24"/>
                <w:szCs w:val="24"/>
              </w:rPr>
              <w:t>Vid</w:t>
            </w:r>
          </w:p>
        </w:tc>
        <w:tc>
          <w:tcPr>
            <w:tcW w:w="1502" w:type="dxa"/>
          </w:tcPr>
          <w:p w14:paraId="61160A7A"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819" w:type="dxa"/>
          </w:tcPr>
          <w:p w14:paraId="259CD8B1" w14:textId="77777777" w:rsidR="0050588F" w:rsidRPr="00203DDA" w:rsidRDefault="0050588F" w:rsidP="003F6D2A">
            <w:pPr>
              <w:tabs>
                <w:tab w:val="left" w:pos="3348"/>
              </w:tabs>
              <w:spacing w:line="276" w:lineRule="auto"/>
              <w:rPr>
                <w:sz w:val="24"/>
                <w:szCs w:val="24"/>
              </w:rPr>
            </w:pPr>
            <w:r w:rsidRPr="00203DDA">
              <w:rPr>
                <w:sz w:val="24"/>
                <w:szCs w:val="24"/>
              </w:rPr>
              <w:t>Yes</w:t>
            </w:r>
          </w:p>
        </w:tc>
        <w:tc>
          <w:tcPr>
            <w:tcW w:w="1417" w:type="dxa"/>
          </w:tcPr>
          <w:p w14:paraId="0D31C722" w14:textId="77777777" w:rsidR="0050588F" w:rsidRPr="00203DDA" w:rsidRDefault="0050588F" w:rsidP="003F6D2A">
            <w:pPr>
              <w:tabs>
                <w:tab w:val="left" w:pos="3348"/>
              </w:tabs>
              <w:spacing w:line="276" w:lineRule="auto"/>
              <w:rPr>
                <w:sz w:val="24"/>
                <w:szCs w:val="24"/>
              </w:rPr>
            </w:pPr>
            <w:r w:rsidRPr="00203DDA">
              <w:rPr>
                <w:sz w:val="24"/>
                <w:szCs w:val="24"/>
              </w:rPr>
              <w:t>Foreign Key</w:t>
            </w:r>
          </w:p>
        </w:tc>
        <w:tc>
          <w:tcPr>
            <w:tcW w:w="1134" w:type="dxa"/>
          </w:tcPr>
          <w:p w14:paraId="49B12C1B" w14:textId="77777777" w:rsidR="0050588F" w:rsidRPr="00203DDA" w:rsidRDefault="0050588F" w:rsidP="003F6D2A">
            <w:pPr>
              <w:tabs>
                <w:tab w:val="left" w:pos="3348"/>
              </w:tabs>
              <w:spacing w:line="276" w:lineRule="auto"/>
              <w:rPr>
                <w:sz w:val="24"/>
                <w:szCs w:val="24"/>
              </w:rPr>
            </w:pPr>
            <w:r w:rsidRPr="00203DDA">
              <w:rPr>
                <w:sz w:val="24"/>
                <w:szCs w:val="24"/>
              </w:rPr>
              <w:t>Null</w:t>
            </w:r>
          </w:p>
        </w:tc>
        <w:tc>
          <w:tcPr>
            <w:tcW w:w="2642" w:type="dxa"/>
          </w:tcPr>
          <w:p w14:paraId="2CF5EFF6" w14:textId="77777777" w:rsidR="0050588F" w:rsidRPr="00203DDA" w:rsidRDefault="0050588F" w:rsidP="003F6D2A">
            <w:pPr>
              <w:tabs>
                <w:tab w:val="left" w:pos="3348"/>
              </w:tabs>
              <w:spacing w:line="276" w:lineRule="auto"/>
              <w:rPr>
                <w:sz w:val="24"/>
                <w:szCs w:val="24"/>
              </w:rPr>
            </w:pPr>
            <w:r w:rsidRPr="00203DDA">
              <w:rPr>
                <w:sz w:val="24"/>
                <w:szCs w:val="24"/>
              </w:rPr>
              <w:t>Vendor ID</w:t>
            </w:r>
          </w:p>
        </w:tc>
      </w:tr>
      <w:tr w:rsidR="0050588F" w:rsidRPr="00203DDA" w14:paraId="65173135" w14:textId="77777777" w:rsidTr="005D5604">
        <w:tc>
          <w:tcPr>
            <w:tcW w:w="1502" w:type="dxa"/>
          </w:tcPr>
          <w:p w14:paraId="09DD4754" w14:textId="77777777" w:rsidR="0050588F" w:rsidRPr="00203DDA" w:rsidRDefault="0050588F" w:rsidP="003F6D2A">
            <w:pPr>
              <w:tabs>
                <w:tab w:val="left" w:pos="3348"/>
              </w:tabs>
              <w:spacing w:line="276" w:lineRule="auto"/>
              <w:rPr>
                <w:sz w:val="24"/>
                <w:szCs w:val="24"/>
              </w:rPr>
            </w:pPr>
            <w:proofErr w:type="spellStart"/>
            <w:r w:rsidRPr="00203DDA">
              <w:rPr>
                <w:sz w:val="24"/>
                <w:szCs w:val="24"/>
              </w:rPr>
              <w:t>Custid</w:t>
            </w:r>
            <w:proofErr w:type="spellEnd"/>
          </w:p>
        </w:tc>
        <w:tc>
          <w:tcPr>
            <w:tcW w:w="1502" w:type="dxa"/>
          </w:tcPr>
          <w:p w14:paraId="09062A93" w14:textId="77777777" w:rsidR="0050588F" w:rsidRPr="00203DDA" w:rsidRDefault="0050588F" w:rsidP="003F6D2A">
            <w:pPr>
              <w:tabs>
                <w:tab w:val="left" w:pos="3348"/>
              </w:tabs>
              <w:spacing w:line="276" w:lineRule="auto"/>
              <w:rPr>
                <w:sz w:val="24"/>
                <w:szCs w:val="24"/>
              </w:rPr>
            </w:pPr>
            <w:r w:rsidRPr="00203DDA">
              <w:rPr>
                <w:sz w:val="24"/>
                <w:szCs w:val="24"/>
              </w:rPr>
              <w:t>Int</w:t>
            </w:r>
          </w:p>
        </w:tc>
        <w:tc>
          <w:tcPr>
            <w:tcW w:w="819" w:type="dxa"/>
          </w:tcPr>
          <w:p w14:paraId="4C9C00B3" w14:textId="77777777" w:rsidR="0050588F" w:rsidRPr="00203DDA" w:rsidRDefault="0050588F" w:rsidP="003F6D2A">
            <w:pPr>
              <w:tabs>
                <w:tab w:val="left" w:pos="3348"/>
              </w:tabs>
              <w:spacing w:line="276" w:lineRule="auto"/>
              <w:rPr>
                <w:sz w:val="24"/>
                <w:szCs w:val="24"/>
              </w:rPr>
            </w:pPr>
            <w:r w:rsidRPr="00203DDA">
              <w:rPr>
                <w:sz w:val="24"/>
                <w:szCs w:val="24"/>
              </w:rPr>
              <w:t>No</w:t>
            </w:r>
          </w:p>
        </w:tc>
        <w:tc>
          <w:tcPr>
            <w:tcW w:w="1417" w:type="dxa"/>
          </w:tcPr>
          <w:p w14:paraId="17D3AED1" w14:textId="77777777" w:rsidR="0050588F" w:rsidRPr="00203DDA" w:rsidRDefault="0050588F" w:rsidP="003F6D2A">
            <w:pPr>
              <w:tabs>
                <w:tab w:val="left" w:pos="3348"/>
              </w:tabs>
              <w:spacing w:line="276" w:lineRule="auto"/>
              <w:rPr>
                <w:sz w:val="24"/>
                <w:szCs w:val="24"/>
              </w:rPr>
            </w:pPr>
            <w:r w:rsidRPr="00203DDA">
              <w:rPr>
                <w:sz w:val="24"/>
                <w:szCs w:val="24"/>
              </w:rPr>
              <w:t>Foreign Key</w:t>
            </w:r>
          </w:p>
        </w:tc>
        <w:tc>
          <w:tcPr>
            <w:tcW w:w="1134" w:type="dxa"/>
          </w:tcPr>
          <w:p w14:paraId="2EE64EF6" w14:textId="77777777" w:rsidR="0050588F" w:rsidRPr="00203DDA" w:rsidRDefault="0050588F" w:rsidP="003F6D2A">
            <w:pPr>
              <w:tabs>
                <w:tab w:val="left" w:pos="3348"/>
              </w:tabs>
              <w:spacing w:line="276" w:lineRule="auto"/>
              <w:rPr>
                <w:sz w:val="24"/>
                <w:szCs w:val="24"/>
              </w:rPr>
            </w:pPr>
          </w:p>
        </w:tc>
        <w:tc>
          <w:tcPr>
            <w:tcW w:w="2642" w:type="dxa"/>
          </w:tcPr>
          <w:p w14:paraId="546FEE56" w14:textId="77777777" w:rsidR="0050588F" w:rsidRPr="00203DDA" w:rsidRDefault="0050588F" w:rsidP="003F6D2A">
            <w:pPr>
              <w:tabs>
                <w:tab w:val="left" w:pos="3348"/>
              </w:tabs>
              <w:spacing w:line="276" w:lineRule="auto"/>
              <w:rPr>
                <w:sz w:val="24"/>
                <w:szCs w:val="24"/>
              </w:rPr>
            </w:pPr>
            <w:r w:rsidRPr="00203DDA">
              <w:rPr>
                <w:sz w:val="24"/>
                <w:szCs w:val="24"/>
              </w:rPr>
              <w:t>Customer ID</w:t>
            </w:r>
          </w:p>
        </w:tc>
      </w:tr>
    </w:tbl>
    <w:p w14:paraId="45C7A189" w14:textId="77777777" w:rsidR="0050588F" w:rsidRPr="00203DDA" w:rsidRDefault="0050588F" w:rsidP="003F6D2A">
      <w:pPr>
        <w:tabs>
          <w:tab w:val="left" w:pos="3348"/>
        </w:tabs>
        <w:spacing w:line="276" w:lineRule="auto"/>
        <w:jc w:val="both"/>
        <w:rPr>
          <w:sz w:val="24"/>
          <w:szCs w:val="24"/>
        </w:rPr>
      </w:pPr>
    </w:p>
    <w:p w14:paraId="168CD219" w14:textId="77777777" w:rsidR="0050588F" w:rsidRPr="00203DDA" w:rsidRDefault="0050588F" w:rsidP="003F6D2A">
      <w:pPr>
        <w:tabs>
          <w:tab w:val="left" w:pos="3348"/>
        </w:tabs>
        <w:spacing w:line="276" w:lineRule="auto"/>
        <w:jc w:val="both"/>
        <w:rPr>
          <w:sz w:val="24"/>
          <w:szCs w:val="24"/>
        </w:rPr>
      </w:pPr>
    </w:p>
    <w:p w14:paraId="3364CDF1" w14:textId="77777777" w:rsidR="0050588F" w:rsidRPr="00203DDA" w:rsidRDefault="0050588F" w:rsidP="003F6D2A">
      <w:pPr>
        <w:tabs>
          <w:tab w:val="left" w:pos="3348"/>
        </w:tabs>
        <w:spacing w:line="276" w:lineRule="auto"/>
        <w:jc w:val="both"/>
        <w:rPr>
          <w:sz w:val="24"/>
          <w:szCs w:val="24"/>
        </w:rPr>
      </w:pPr>
    </w:p>
    <w:p w14:paraId="3D3D6D9E" w14:textId="77777777" w:rsidR="0050588F" w:rsidRPr="00203DDA" w:rsidRDefault="0050588F" w:rsidP="003F6D2A">
      <w:pPr>
        <w:tabs>
          <w:tab w:val="left" w:pos="3348"/>
        </w:tabs>
        <w:spacing w:line="276" w:lineRule="auto"/>
        <w:jc w:val="both"/>
        <w:rPr>
          <w:sz w:val="24"/>
          <w:szCs w:val="24"/>
        </w:rPr>
      </w:pPr>
    </w:p>
    <w:p w14:paraId="78A322C8" w14:textId="77777777" w:rsidR="0050588F" w:rsidRPr="00203DDA" w:rsidRDefault="0050588F" w:rsidP="003F6D2A">
      <w:pPr>
        <w:tabs>
          <w:tab w:val="left" w:pos="3348"/>
        </w:tabs>
        <w:spacing w:line="276" w:lineRule="auto"/>
        <w:jc w:val="both"/>
        <w:rPr>
          <w:sz w:val="24"/>
          <w:szCs w:val="24"/>
        </w:rPr>
      </w:pPr>
    </w:p>
    <w:p w14:paraId="1F0F81F9" w14:textId="77777777" w:rsidR="008C1592" w:rsidRDefault="008C1592" w:rsidP="003F6D2A">
      <w:pPr>
        <w:spacing w:line="276" w:lineRule="auto"/>
        <w:rPr>
          <w:sz w:val="24"/>
          <w:szCs w:val="24"/>
        </w:rPr>
      </w:pPr>
    </w:p>
    <w:p w14:paraId="4B7472F5" w14:textId="77777777" w:rsidR="00664724" w:rsidRDefault="00664724" w:rsidP="003F6D2A">
      <w:pPr>
        <w:spacing w:line="276" w:lineRule="auto"/>
        <w:rPr>
          <w:sz w:val="24"/>
          <w:szCs w:val="24"/>
        </w:rPr>
      </w:pPr>
    </w:p>
    <w:p w14:paraId="1EBB2466" w14:textId="77777777" w:rsidR="00664724" w:rsidRDefault="00664724" w:rsidP="003F6D2A">
      <w:pPr>
        <w:spacing w:line="276" w:lineRule="auto"/>
        <w:rPr>
          <w:sz w:val="24"/>
          <w:szCs w:val="24"/>
        </w:rPr>
      </w:pPr>
    </w:p>
    <w:p w14:paraId="43D4F075" w14:textId="77777777" w:rsidR="00664724" w:rsidRDefault="00664724" w:rsidP="003F6D2A">
      <w:pPr>
        <w:spacing w:line="276" w:lineRule="auto"/>
        <w:rPr>
          <w:sz w:val="24"/>
          <w:szCs w:val="24"/>
        </w:rPr>
      </w:pPr>
    </w:p>
    <w:p w14:paraId="7C4CEB74" w14:textId="77777777" w:rsidR="00664724" w:rsidRDefault="00664724" w:rsidP="003F6D2A">
      <w:pPr>
        <w:spacing w:line="276" w:lineRule="auto"/>
        <w:rPr>
          <w:sz w:val="24"/>
          <w:szCs w:val="24"/>
        </w:rPr>
      </w:pPr>
    </w:p>
    <w:p w14:paraId="2B34C584" w14:textId="77777777" w:rsidR="00664724" w:rsidRDefault="00664724" w:rsidP="003F6D2A">
      <w:pPr>
        <w:spacing w:line="276" w:lineRule="auto"/>
        <w:rPr>
          <w:sz w:val="24"/>
          <w:szCs w:val="24"/>
        </w:rPr>
      </w:pPr>
    </w:p>
    <w:p w14:paraId="27532F62" w14:textId="77777777" w:rsidR="00664724" w:rsidRDefault="00664724" w:rsidP="003F6D2A">
      <w:pPr>
        <w:spacing w:line="276" w:lineRule="auto"/>
        <w:rPr>
          <w:sz w:val="24"/>
          <w:szCs w:val="24"/>
        </w:rPr>
      </w:pPr>
    </w:p>
    <w:p w14:paraId="60C302E9" w14:textId="77777777" w:rsidR="00664724" w:rsidRDefault="00664724" w:rsidP="003F6D2A">
      <w:pPr>
        <w:spacing w:line="276" w:lineRule="auto"/>
        <w:rPr>
          <w:sz w:val="24"/>
          <w:szCs w:val="24"/>
        </w:rPr>
      </w:pPr>
    </w:p>
    <w:p w14:paraId="02254CDA" w14:textId="77777777" w:rsidR="00664724" w:rsidRDefault="00664724" w:rsidP="003F6D2A">
      <w:pPr>
        <w:spacing w:line="276" w:lineRule="auto"/>
        <w:rPr>
          <w:sz w:val="24"/>
          <w:szCs w:val="24"/>
        </w:rPr>
      </w:pPr>
    </w:p>
    <w:p w14:paraId="238743D3" w14:textId="77777777" w:rsidR="00664724" w:rsidRDefault="00664724" w:rsidP="003F6D2A">
      <w:pPr>
        <w:spacing w:line="276" w:lineRule="auto"/>
        <w:rPr>
          <w:sz w:val="24"/>
          <w:szCs w:val="24"/>
        </w:rPr>
      </w:pPr>
    </w:p>
    <w:p w14:paraId="4EDF5331" w14:textId="77777777" w:rsidR="00664724" w:rsidRDefault="00664724" w:rsidP="003F6D2A">
      <w:pPr>
        <w:spacing w:line="276" w:lineRule="auto"/>
        <w:rPr>
          <w:sz w:val="24"/>
          <w:szCs w:val="24"/>
        </w:rPr>
      </w:pPr>
    </w:p>
    <w:p w14:paraId="2C4652E8" w14:textId="77777777" w:rsidR="00664724" w:rsidRDefault="00664724" w:rsidP="003F6D2A">
      <w:pPr>
        <w:spacing w:line="276" w:lineRule="auto"/>
        <w:rPr>
          <w:sz w:val="24"/>
          <w:szCs w:val="24"/>
        </w:rPr>
      </w:pPr>
    </w:p>
    <w:p w14:paraId="65172706" w14:textId="77777777" w:rsidR="00664724" w:rsidRDefault="00664724" w:rsidP="003F6D2A">
      <w:pPr>
        <w:spacing w:line="276" w:lineRule="auto"/>
        <w:rPr>
          <w:sz w:val="24"/>
          <w:szCs w:val="24"/>
        </w:rPr>
      </w:pPr>
    </w:p>
    <w:p w14:paraId="0B2E5D5A" w14:textId="77777777" w:rsidR="00664724" w:rsidRPr="00203DDA" w:rsidRDefault="00664724" w:rsidP="003F6D2A">
      <w:pPr>
        <w:spacing w:line="276" w:lineRule="auto"/>
        <w:rPr>
          <w:sz w:val="24"/>
          <w:szCs w:val="24"/>
        </w:rPr>
      </w:pPr>
    </w:p>
    <w:p w14:paraId="108ABB61" w14:textId="77777777" w:rsidR="00E2137C" w:rsidRPr="00203DDA" w:rsidRDefault="00E2137C" w:rsidP="003F6D2A">
      <w:pPr>
        <w:spacing w:line="276" w:lineRule="auto"/>
        <w:rPr>
          <w:sz w:val="24"/>
          <w:szCs w:val="24"/>
        </w:rPr>
      </w:pPr>
    </w:p>
    <w:p w14:paraId="30FA025A" w14:textId="77777777" w:rsidR="008C1592" w:rsidRPr="00203DDA" w:rsidRDefault="008C1592" w:rsidP="003F6D2A">
      <w:pPr>
        <w:pStyle w:val="Heading2"/>
        <w:tabs>
          <w:tab w:val="left" w:pos="480"/>
        </w:tabs>
        <w:spacing w:before="86" w:line="276" w:lineRule="auto"/>
        <w:ind w:left="0"/>
      </w:pPr>
      <w:r w:rsidRPr="00203DDA">
        <w:lastRenderedPageBreak/>
        <w:t>7. ER-Diagram:</w:t>
      </w:r>
    </w:p>
    <w:p w14:paraId="433F52D9" w14:textId="77777777" w:rsidR="00B14863" w:rsidRPr="00203DDA" w:rsidRDefault="00B14863" w:rsidP="003F6D2A">
      <w:pPr>
        <w:spacing w:line="276" w:lineRule="auto"/>
        <w:rPr>
          <w:sz w:val="24"/>
          <w:szCs w:val="24"/>
        </w:rPr>
      </w:pPr>
    </w:p>
    <w:p w14:paraId="53D2DDF5" w14:textId="77777777" w:rsidR="00B14863" w:rsidRPr="00203DDA" w:rsidRDefault="00B14863" w:rsidP="003F6D2A">
      <w:pPr>
        <w:spacing w:line="276" w:lineRule="auto"/>
        <w:rPr>
          <w:sz w:val="24"/>
          <w:szCs w:val="24"/>
        </w:rPr>
      </w:pPr>
    </w:p>
    <w:p w14:paraId="39131BF6" w14:textId="77777777" w:rsidR="00B14863" w:rsidRPr="00203DDA" w:rsidRDefault="00B14863" w:rsidP="003F6D2A">
      <w:pPr>
        <w:spacing w:line="276" w:lineRule="auto"/>
        <w:rPr>
          <w:sz w:val="24"/>
          <w:szCs w:val="24"/>
        </w:rPr>
      </w:pPr>
    </w:p>
    <w:p w14:paraId="611416C3" w14:textId="73221F6E" w:rsidR="008C1592" w:rsidRPr="00203DDA" w:rsidRDefault="004C70AC" w:rsidP="003F6D2A">
      <w:pPr>
        <w:spacing w:line="276" w:lineRule="auto"/>
        <w:rPr>
          <w:sz w:val="24"/>
          <w:szCs w:val="24"/>
        </w:rPr>
      </w:pPr>
      <w:r w:rsidRPr="00203DDA">
        <w:rPr>
          <w:noProof/>
          <w:sz w:val="24"/>
          <w:szCs w:val="24"/>
        </w:rPr>
        <w:drawing>
          <wp:inline distT="0" distB="0" distL="0" distR="0" wp14:anchorId="009E4137" wp14:editId="6DDED10B">
            <wp:extent cx="6057900" cy="7205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7205980"/>
                    </a:xfrm>
                    <a:prstGeom prst="rect">
                      <a:avLst/>
                    </a:prstGeom>
                    <a:noFill/>
                    <a:ln>
                      <a:noFill/>
                    </a:ln>
                  </pic:spPr>
                </pic:pic>
              </a:graphicData>
            </a:graphic>
          </wp:inline>
        </w:drawing>
      </w:r>
    </w:p>
    <w:p w14:paraId="5ABA12B4" w14:textId="77777777" w:rsidR="00B27DB5" w:rsidRPr="00203DDA" w:rsidRDefault="00B27DB5" w:rsidP="003F6D2A">
      <w:pPr>
        <w:pStyle w:val="BodyText"/>
        <w:spacing w:line="276" w:lineRule="auto"/>
        <w:ind w:left="120"/>
        <w:rPr>
          <w:b/>
          <w:bCs/>
        </w:rPr>
      </w:pPr>
      <w:r w:rsidRPr="00203DDA">
        <w:rPr>
          <w:b/>
          <w:bCs/>
        </w:rPr>
        <w:t xml:space="preserve">                    </w:t>
      </w:r>
    </w:p>
    <w:p w14:paraId="7B62899D" w14:textId="7F1CBB30" w:rsidR="00045F26" w:rsidRPr="00203DDA" w:rsidRDefault="002637A1" w:rsidP="003F6D2A">
      <w:pPr>
        <w:pStyle w:val="BodyText"/>
        <w:spacing w:line="276" w:lineRule="auto"/>
        <w:ind w:firstLine="720"/>
        <w:rPr>
          <w:b/>
          <w:bCs/>
        </w:rPr>
      </w:pPr>
      <w:r w:rsidRPr="00203DDA">
        <w:rPr>
          <w:b/>
          <w:bCs/>
        </w:rPr>
        <w:t xml:space="preserve"> </w:t>
      </w:r>
      <w:r w:rsidR="00B27DB5" w:rsidRPr="00203DDA">
        <w:rPr>
          <w:b/>
          <w:bCs/>
        </w:rPr>
        <w:t xml:space="preserve">     </w:t>
      </w:r>
    </w:p>
    <w:p w14:paraId="2F6C6865" w14:textId="6926E770" w:rsidR="008C1592" w:rsidRPr="00203DDA" w:rsidRDefault="002637A1" w:rsidP="003F6D2A">
      <w:pPr>
        <w:pStyle w:val="BodyText"/>
        <w:spacing w:line="276" w:lineRule="auto"/>
        <w:ind w:firstLine="720"/>
        <w:rPr>
          <w:b/>
          <w:bCs/>
        </w:rPr>
      </w:pPr>
      <w:r w:rsidRPr="00203DDA">
        <w:rPr>
          <w:b/>
          <w:bCs/>
        </w:rPr>
        <w:t xml:space="preserve">         </w:t>
      </w:r>
      <w:r w:rsidR="008C1592" w:rsidRPr="00203DDA">
        <w:rPr>
          <w:b/>
          <w:bCs/>
        </w:rPr>
        <w:t>E-R diagram shows database of</w:t>
      </w:r>
      <w:r w:rsidRPr="00203DDA">
        <w:rPr>
          <w:b/>
          <w:bCs/>
        </w:rPr>
        <w:t xml:space="preserve"> Online</w:t>
      </w:r>
      <w:r w:rsidR="00B27DB5" w:rsidRPr="00203DDA">
        <w:rPr>
          <w:b/>
          <w:bCs/>
        </w:rPr>
        <w:t xml:space="preserve"> </w:t>
      </w:r>
      <w:r w:rsidRPr="00203DDA">
        <w:rPr>
          <w:b/>
          <w:bCs/>
        </w:rPr>
        <w:t>Event Management System.</w:t>
      </w:r>
      <w:r w:rsidR="008C1592" w:rsidRPr="00203DDA">
        <w:rPr>
          <w:b/>
          <w:bCs/>
        </w:rPr>
        <w:t xml:space="preserve">  </w:t>
      </w:r>
    </w:p>
    <w:p w14:paraId="6CEDBED5" w14:textId="77777777" w:rsidR="008C1592" w:rsidRPr="00203DDA" w:rsidRDefault="008C1592" w:rsidP="003F6D2A">
      <w:pPr>
        <w:spacing w:line="276" w:lineRule="auto"/>
        <w:rPr>
          <w:sz w:val="24"/>
          <w:szCs w:val="24"/>
        </w:rPr>
        <w:sectPr w:rsidR="008C1592" w:rsidRPr="00203DDA">
          <w:footerReference w:type="default" r:id="rId18"/>
          <w:pgSz w:w="11900" w:h="16840"/>
          <w:pgMar w:top="1320" w:right="1020" w:bottom="1220" w:left="1340" w:header="720" w:footer="1034" w:gutter="0"/>
          <w:cols w:space="720"/>
        </w:sectPr>
      </w:pPr>
    </w:p>
    <w:p w14:paraId="77BEF0E7" w14:textId="77777777" w:rsidR="001F55F9" w:rsidRPr="00203DDA" w:rsidRDefault="00531A8C" w:rsidP="003F6D2A">
      <w:pPr>
        <w:spacing w:line="276" w:lineRule="auto"/>
        <w:rPr>
          <w:b/>
          <w:bCs/>
          <w:sz w:val="24"/>
          <w:szCs w:val="24"/>
        </w:rPr>
      </w:pPr>
      <w:r w:rsidRPr="00203DDA">
        <w:rPr>
          <w:b/>
          <w:bCs/>
          <w:sz w:val="24"/>
          <w:szCs w:val="24"/>
        </w:rPr>
        <w:lastRenderedPageBreak/>
        <w:t>8. Snapshots</w:t>
      </w:r>
      <w:r w:rsidR="008C1592" w:rsidRPr="00203DDA">
        <w:rPr>
          <w:b/>
          <w:bCs/>
          <w:sz w:val="24"/>
          <w:szCs w:val="24"/>
        </w:rPr>
        <w:t>:</w:t>
      </w:r>
    </w:p>
    <w:p w14:paraId="732CD41D" w14:textId="77777777" w:rsidR="008C1592" w:rsidRPr="00203DDA" w:rsidRDefault="008C1592" w:rsidP="003F6D2A">
      <w:pPr>
        <w:spacing w:line="276" w:lineRule="auto"/>
        <w:rPr>
          <w:b/>
          <w:bCs/>
          <w:sz w:val="24"/>
          <w:szCs w:val="24"/>
        </w:rPr>
      </w:pPr>
    </w:p>
    <w:p w14:paraId="19D242AA" w14:textId="77777777" w:rsidR="008C1592" w:rsidRPr="00203DDA" w:rsidRDefault="00DB6D2D" w:rsidP="003F6D2A">
      <w:pPr>
        <w:spacing w:before="90" w:line="276" w:lineRule="auto"/>
        <w:rPr>
          <w:b/>
          <w:sz w:val="24"/>
          <w:szCs w:val="24"/>
        </w:rPr>
      </w:pPr>
      <w:r w:rsidRPr="00203DDA">
        <w:rPr>
          <w:b/>
          <w:sz w:val="24"/>
          <w:szCs w:val="24"/>
        </w:rPr>
        <w:t xml:space="preserve">8.1 </w:t>
      </w:r>
      <w:r w:rsidR="008C1592" w:rsidRPr="00203DDA">
        <w:rPr>
          <w:b/>
          <w:sz w:val="24"/>
          <w:szCs w:val="24"/>
        </w:rPr>
        <w:t>Home Page:</w:t>
      </w:r>
    </w:p>
    <w:p w14:paraId="32543D6A" w14:textId="77777777" w:rsidR="002833D0" w:rsidRPr="00203DDA" w:rsidRDefault="002833D0" w:rsidP="003F6D2A">
      <w:pPr>
        <w:spacing w:before="90" w:line="276" w:lineRule="auto"/>
        <w:rPr>
          <w:b/>
          <w:sz w:val="24"/>
          <w:szCs w:val="24"/>
        </w:rPr>
      </w:pPr>
    </w:p>
    <w:p w14:paraId="64C4D430" w14:textId="4774357B" w:rsidR="008C1592" w:rsidRPr="00203DDA" w:rsidRDefault="00644762" w:rsidP="003F6D2A">
      <w:pPr>
        <w:spacing w:line="276" w:lineRule="auto"/>
        <w:rPr>
          <w:b/>
          <w:bCs/>
          <w:sz w:val="24"/>
          <w:szCs w:val="24"/>
        </w:rPr>
      </w:pPr>
      <w:r w:rsidRPr="00203DDA">
        <w:rPr>
          <w:sz w:val="24"/>
          <w:szCs w:val="24"/>
        </w:rPr>
        <w:t>Following snapshot shows the H</w:t>
      </w:r>
      <w:r w:rsidR="008C1592" w:rsidRPr="00203DDA">
        <w:rPr>
          <w:sz w:val="24"/>
          <w:szCs w:val="24"/>
        </w:rPr>
        <w:t xml:space="preserve">ome page for </w:t>
      </w:r>
      <w:r w:rsidR="00045F26" w:rsidRPr="00203DDA">
        <w:rPr>
          <w:sz w:val="24"/>
          <w:szCs w:val="24"/>
        </w:rPr>
        <w:t>Online Car And Bike Rental System</w:t>
      </w:r>
    </w:p>
    <w:p w14:paraId="6E0D169E" w14:textId="77777777" w:rsidR="008C1592" w:rsidRPr="00203DDA" w:rsidRDefault="008C1592" w:rsidP="003F6D2A">
      <w:pPr>
        <w:spacing w:line="276" w:lineRule="auto"/>
        <w:rPr>
          <w:b/>
          <w:bCs/>
          <w:sz w:val="24"/>
          <w:szCs w:val="24"/>
        </w:rPr>
      </w:pPr>
    </w:p>
    <w:p w14:paraId="07299BCB" w14:textId="77777777" w:rsidR="008C1592" w:rsidRPr="00203DDA" w:rsidRDefault="008C1592" w:rsidP="003F6D2A">
      <w:pPr>
        <w:spacing w:line="276" w:lineRule="auto"/>
        <w:rPr>
          <w:b/>
          <w:bCs/>
          <w:sz w:val="24"/>
          <w:szCs w:val="24"/>
        </w:rPr>
      </w:pPr>
    </w:p>
    <w:p w14:paraId="624A7FE7" w14:textId="2BFD7894" w:rsidR="008C1592" w:rsidRPr="00203DDA" w:rsidRDefault="00045F26" w:rsidP="003F6D2A">
      <w:pPr>
        <w:spacing w:line="276" w:lineRule="auto"/>
        <w:rPr>
          <w:b/>
          <w:bCs/>
          <w:sz w:val="24"/>
          <w:szCs w:val="24"/>
        </w:rPr>
      </w:pPr>
      <w:r w:rsidRPr="00203DDA">
        <w:rPr>
          <w:b/>
          <w:bCs/>
          <w:noProof/>
          <w:sz w:val="24"/>
          <w:szCs w:val="24"/>
          <w:lang w:bidi="ar-SA"/>
        </w:rPr>
        <w:drawing>
          <wp:inline distT="0" distB="0" distL="0" distR="0" wp14:anchorId="360780F6" wp14:editId="7D48AFBE">
            <wp:extent cx="6257925" cy="3505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258312" cy="3505417"/>
                    </a:xfrm>
                    <a:prstGeom prst="rect">
                      <a:avLst/>
                    </a:prstGeom>
                  </pic:spPr>
                </pic:pic>
              </a:graphicData>
            </a:graphic>
          </wp:inline>
        </w:drawing>
      </w:r>
    </w:p>
    <w:p w14:paraId="2232FAFC" w14:textId="77777777" w:rsidR="00EE1C5E" w:rsidRDefault="00EE1C5E" w:rsidP="00F006AC">
      <w:pPr>
        <w:pStyle w:val="BodyText"/>
        <w:spacing w:before="216" w:line="276" w:lineRule="auto"/>
      </w:pPr>
    </w:p>
    <w:p w14:paraId="2AD7E3A9" w14:textId="77777777" w:rsidR="00EE1C5E" w:rsidRDefault="00EE1C5E" w:rsidP="00F006AC">
      <w:pPr>
        <w:pStyle w:val="BodyText"/>
        <w:spacing w:before="216" w:line="276" w:lineRule="auto"/>
      </w:pPr>
    </w:p>
    <w:p w14:paraId="7815CAD2" w14:textId="5ACC7A9A" w:rsidR="005A0414" w:rsidRPr="00203DDA" w:rsidRDefault="00F006AC" w:rsidP="00F006AC">
      <w:pPr>
        <w:pStyle w:val="BodyText"/>
        <w:spacing w:before="216" w:line="276" w:lineRule="auto"/>
      </w:pPr>
      <w:r>
        <w:t xml:space="preserve">  </w:t>
      </w:r>
      <w:r w:rsidR="005A0414" w:rsidRPr="00203DDA">
        <w:t>This page contains following controls</w:t>
      </w:r>
    </w:p>
    <w:p w14:paraId="7712DA90" w14:textId="77777777" w:rsidR="005A0414" w:rsidRPr="00203DDA" w:rsidRDefault="002833D0" w:rsidP="003F6D2A">
      <w:pPr>
        <w:pStyle w:val="ListParagraph"/>
        <w:numPr>
          <w:ilvl w:val="0"/>
          <w:numId w:val="5"/>
        </w:numPr>
        <w:tabs>
          <w:tab w:val="left" w:pos="839"/>
          <w:tab w:val="left" w:pos="840"/>
        </w:tabs>
        <w:spacing w:before="158" w:line="276" w:lineRule="auto"/>
        <w:ind w:left="840" w:hanging="720"/>
        <w:rPr>
          <w:sz w:val="24"/>
          <w:szCs w:val="24"/>
        </w:rPr>
      </w:pPr>
      <w:r w:rsidRPr="00203DDA">
        <w:rPr>
          <w:sz w:val="24"/>
          <w:szCs w:val="24"/>
        </w:rPr>
        <w:t>Home</w:t>
      </w:r>
    </w:p>
    <w:p w14:paraId="2957C551" w14:textId="14FA4385" w:rsidR="005A0414" w:rsidRPr="00203DDA" w:rsidRDefault="000B7581" w:rsidP="003F6D2A">
      <w:pPr>
        <w:pStyle w:val="ListParagraph"/>
        <w:numPr>
          <w:ilvl w:val="0"/>
          <w:numId w:val="5"/>
        </w:numPr>
        <w:tabs>
          <w:tab w:val="left" w:pos="839"/>
          <w:tab w:val="left" w:pos="840"/>
        </w:tabs>
        <w:spacing w:before="169" w:line="276" w:lineRule="auto"/>
        <w:ind w:left="840" w:hanging="720"/>
        <w:rPr>
          <w:sz w:val="24"/>
          <w:szCs w:val="24"/>
        </w:rPr>
      </w:pPr>
      <w:r>
        <w:rPr>
          <w:sz w:val="24"/>
          <w:szCs w:val="24"/>
        </w:rPr>
        <w:t>Login</w:t>
      </w:r>
    </w:p>
    <w:p w14:paraId="65672022" w14:textId="79045F42" w:rsidR="005A0414" w:rsidRPr="000B7581" w:rsidRDefault="000B7581" w:rsidP="000B7581">
      <w:pPr>
        <w:pStyle w:val="ListParagraph"/>
        <w:numPr>
          <w:ilvl w:val="0"/>
          <w:numId w:val="5"/>
        </w:numPr>
        <w:tabs>
          <w:tab w:val="left" w:pos="839"/>
          <w:tab w:val="left" w:pos="840"/>
        </w:tabs>
        <w:spacing w:before="169" w:line="276" w:lineRule="auto"/>
        <w:ind w:left="840" w:hanging="720"/>
        <w:rPr>
          <w:sz w:val="24"/>
          <w:szCs w:val="24"/>
        </w:rPr>
      </w:pPr>
      <w:r>
        <w:rPr>
          <w:sz w:val="24"/>
          <w:szCs w:val="24"/>
        </w:rPr>
        <w:t>Register</w:t>
      </w:r>
    </w:p>
    <w:p w14:paraId="260ABD1E" w14:textId="17203AE4" w:rsidR="00045F26" w:rsidRPr="000B7581" w:rsidRDefault="00045F26" w:rsidP="000B7581">
      <w:pPr>
        <w:pStyle w:val="ListParagraph"/>
        <w:numPr>
          <w:ilvl w:val="0"/>
          <w:numId w:val="5"/>
        </w:numPr>
        <w:tabs>
          <w:tab w:val="left" w:pos="839"/>
          <w:tab w:val="left" w:pos="840"/>
        </w:tabs>
        <w:spacing w:before="169" w:line="276" w:lineRule="auto"/>
        <w:ind w:left="840" w:hanging="720"/>
        <w:rPr>
          <w:sz w:val="24"/>
          <w:szCs w:val="24"/>
        </w:rPr>
      </w:pPr>
      <w:r w:rsidRPr="00203DDA">
        <w:rPr>
          <w:sz w:val="24"/>
          <w:szCs w:val="24"/>
        </w:rPr>
        <w:t>Contact Us</w:t>
      </w:r>
    </w:p>
    <w:p w14:paraId="4048A2D3" w14:textId="77777777" w:rsidR="00DB6D2D" w:rsidRPr="00203DDA" w:rsidRDefault="00DB6D2D" w:rsidP="003F6D2A">
      <w:pPr>
        <w:spacing w:line="276" w:lineRule="auto"/>
        <w:rPr>
          <w:b/>
          <w:bCs/>
          <w:sz w:val="24"/>
          <w:szCs w:val="24"/>
        </w:rPr>
      </w:pPr>
    </w:p>
    <w:p w14:paraId="3D9B56C3" w14:textId="77777777" w:rsidR="00DB6D2D" w:rsidRPr="00203DDA" w:rsidRDefault="00DB6D2D" w:rsidP="003F6D2A">
      <w:pPr>
        <w:pStyle w:val="BodyText"/>
        <w:spacing w:before="175" w:line="276" w:lineRule="auto"/>
        <w:ind w:left="120" w:right="115"/>
        <w:jc w:val="both"/>
        <w:sectPr w:rsidR="00DB6D2D" w:rsidRPr="00203DDA">
          <w:pgSz w:w="11900" w:h="16840"/>
          <w:pgMar w:top="1320" w:right="1020" w:bottom="1220" w:left="1340" w:header="720" w:footer="1034" w:gutter="0"/>
          <w:cols w:space="720"/>
        </w:sectPr>
      </w:pPr>
    </w:p>
    <w:p w14:paraId="0B5C5614" w14:textId="359749FD" w:rsidR="00DB6D2D" w:rsidRPr="00203DDA" w:rsidRDefault="00DB6D2D" w:rsidP="003F6D2A">
      <w:pPr>
        <w:tabs>
          <w:tab w:val="left" w:pos="1039"/>
        </w:tabs>
        <w:spacing w:line="276" w:lineRule="auto"/>
        <w:rPr>
          <w:b/>
          <w:sz w:val="24"/>
          <w:szCs w:val="24"/>
        </w:rPr>
      </w:pPr>
      <w:r w:rsidRPr="00203DDA">
        <w:rPr>
          <w:b/>
          <w:bCs/>
          <w:sz w:val="24"/>
          <w:szCs w:val="24"/>
        </w:rPr>
        <w:lastRenderedPageBreak/>
        <w:t xml:space="preserve">8.2 </w:t>
      </w:r>
      <w:r w:rsidR="002833D0" w:rsidRPr="00203DDA">
        <w:rPr>
          <w:b/>
          <w:bCs/>
          <w:sz w:val="24"/>
          <w:szCs w:val="24"/>
        </w:rPr>
        <w:t>Contact</w:t>
      </w:r>
      <w:r w:rsidR="00AB2699" w:rsidRPr="00203DDA">
        <w:rPr>
          <w:b/>
          <w:bCs/>
          <w:sz w:val="24"/>
          <w:szCs w:val="24"/>
        </w:rPr>
        <w:t xml:space="preserve"> And About</w:t>
      </w:r>
      <w:r w:rsidR="002833D0" w:rsidRPr="00203DDA">
        <w:rPr>
          <w:b/>
          <w:bCs/>
          <w:sz w:val="24"/>
          <w:szCs w:val="24"/>
        </w:rPr>
        <w:t xml:space="preserve"> Page</w:t>
      </w:r>
    </w:p>
    <w:p w14:paraId="705EEB92" w14:textId="77777777" w:rsidR="00DB6D2D" w:rsidRPr="00203DDA" w:rsidRDefault="00DB6D2D" w:rsidP="003F6D2A">
      <w:pPr>
        <w:spacing w:line="276" w:lineRule="auto"/>
        <w:rPr>
          <w:b/>
          <w:bCs/>
          <w:sz w:val="24"/>
          <w:szCs w:val="24"/>
        </w:rPr>
      </w:pPr>
    </w:p>
    <w:p w14:paraId="0480239F" w14:textId="1B3F337C" w:rsidR="00DB6D2D" w:rsidRPr="00203DDA" w:rsidRDefault="00AB2699" w:rsidP="003F6D2A">
      <w:pPr>
        <w:tabs>
          <w:tab w:val="left" w:pos="1039"/>
        </w:tabs>
        <w:spacing w:line="276" w:lineRule="auto"/>
        <w:rPr>
          <w:sz w:val="24"/>
          <w:szCs w:val="24"/>
        </w:rPr>
      </w:pPr>
      <w:r w:rsidRPr="00203DDA">
        <w:rPr>
          <w:noProof/>
          <w:sz w:val="24"/>
          <w:szCs w:val="24"/>
          <w:lang w:bidi="ar-SA"/>
        </w:rPr>
        <w:drawing>
          <wp:inline distT="0" distB="0" distL="0" distR="0" wp14:anchorId="62A6ED1E" wp14:editId="45226FD7">
            <wp:extent cx="5839742" cy="328485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839742" cy="3284855"/>
                    </a:xfrm>
                    <a:prstGeom prst="rect">
                      <a:avLst/>
                    </a:prstGeom>
                  </pic:spPr>
                </pic:pic>
              </a:graphicData>
            </a:graphic>
          </wp:inline>
        </w:drawing>
      </w:r>
    </w:p>
    <w:p w14:paraId="42E34DAC" w14:textId="77777777" w:rsidR="002833D0" w:rsidRPr="00203DDA" w:rsidRDefault="002833D0" w:rsidP="003F6D2A">
      <w:pPr>
        <w:tabs>
          <w:tab w:val="left" w:pos="1039"/>
        </w:tabs>
        <w:spacing w:line="276" w:lineRule="auto"/>
        <w:rPr>
          <w:sz w:val="24"/>
          <w:szCs w:val="24"/>
        </w:rPr>
      </w:pPr>
    </w:p>
    <w:p w14:paraId="7CECA48F" w14:textId="77777777" w:rsidR="00DB6D2D" w:rsidRPr="00203DDA" w:rsidRDefault="00DB6D2D" w:rsidP="003F6D2A">
      <w:pPr>
        <w:tabs>
          <w:tab w:val="left" w:pos="1039"/>
        </w:tabs>
        <w:spacing w:line="276" w:lineRule="auto"/>
        <w:rPr>
          <w:sz w:val="24"/>
          <w:szCs w:val="24"/>
        </w:rPr>
      </w:pPr>
    </w:p>
    <w:p w14:paraId="525D33C4" w14:textId="77777777" w:rsidR="00AB2699" w:rsidRPr="00203DDA" w:rsidRDefault="00AB2699" w:rsidP="003F6D2A">
      <w:pPr>
        <w:tabs>
          <w:tab w:val="left" w:pos="1039"/>
        </w:tabs>
        <w:spacing w:line="276" w:lineRule="auto"/>
        <w:rPr>
          <w:b/>
          <w:sz w:val="24"/>
          <w:szCs w:val="24"/>
        </w:rPr>
      </w:pPr>
      <w:r w:rsidRPr="00203DDA">
        <w:rPr>
          <w:b/>
          <w:bCs/>
          <w:sz w:val="24"/>
          <w:szCs w:val="24"/>
        </w:rPr>
        <w:t>8.3 Login Page</w:t>
      </w:r>
    </w:p>
    <w:p w14:paraId="3836F605" w14:textId="07FE3B6A" w:rsidR="002833D0" w:rsidRPr="00203DDA" w:rsidRDefault="002833D0" w:rsidP="003F6D2A">
      <w:pPr>
        <w:tabs>
          <w:tab w:val="left" w:pos="1039"/>
        </w:tabs>
        <w:spacing w:line="276" w:lineRule="auto"/>
        <w:rPr>
          <w:sz w:val="24"/>
          <w:szCs w:val="24"/>
        </w:rPr>
      </w:pPr>
    </w:p>
    <w:p w14:paraId="5C97C968" w14:textId="77777777" w:rsidR="00AB2699" w:rsidRPr="00203DDA" w:rsidRDefault="00AB2699" w:rsidP="003F6D2A">
      <w:pPr>
        <w:tabs>
          <w:tab w:val="left" w:pos="1039"/>
        </w:tabs>
        <w:spacing w:line="276" w:lineRule="auto"/>
        <w:rPr>
          <w:sz w:val="24"/>
          <w:szCs w:val="24"/>
        </w:rPr>
      </w:pPr>
    </w:p>
    <w:p w14:paraId="1C80BD2A" w14:textId="77777777" w:rsidR="00AB2699" w:rsidRPr="00203DDA" w:rsidRDefault="00AB2699" w:rsidP="003F6D2A">
      <w:pPr>
        <w:spacing w:line="276" w:lineRule="auto"/>
        <w:rPr>
          <w:sz w:val="24"/>
          <w:szCs w:val="24"/>
        </w:rPr>
      </w:pPr>
      <w:r w:rsidRPr="00203DDA">
        <w:rPr>
          <w:sz w:val="24"/>
          <w:szCs w:val="24"/>
        </w:rPr>
        <w:t>Following snapshot shows the Login page for Online Car And Bike Rental System</w:t>
      </w:r>
    </w:p>
    <w:p w14:paraId="46168781" w14:textId="77777777" w:rsidR="00AB2699" w:rsidRPr="00203DDA" w:rsidRDefault="00AB2699" w:rsidP="003F6D2A">
      <w:pPr>
        <w:tabs>
          <w:tab w:val="left" w:pos="1039"/>
        </w:tabs>
        <w:spacing w:line="276" w:lineRule="auto"/>
        <w:rPr>
          <w:sz w:val="24"/>
          <w:szCs w:val="24"/>
        </w:rPr>
      </w:pPr>
    </w:p>
    <w:p w14:paraId="11E5ADCE" w14:textId="77777777" w:rsidR="00AB2699" w:rsidRPr="00203DDA" w:rsidRDefault="00AB2699" w:rsidP="003F6D2A">
      <w:pPr>
        <w:tabs>
          <w:tab w:val="left" w:pos="1039"/>
        </w:tabs>
        <w:spacing w:line="276" w:lineRule="auto"/>
        <w:rPr>
          <w:sz w:val="24"/>
          <w:szCs w:val="24"/>
        </w:rPr>
      </w:pPr>
    </w:p>
    <w:p w14:paraId="33497E7F" w14:textId="35CDC2B2" w:rsidR="00AB2699" w:rsidRPr="00203DDA" w:rsidRDefault="00AB2699" w:rsidP="003F6D2A">
      <w:pPr>
        <w:tabs>
          <w:tab w:val="left" w:pos="1039"/>
        </w:tabs>
        <w:spacing w:line="276" w:lineRule="auto"/>
        <w:rPr>
          <w:sz w:val="24"/>
          <w:szCs w:val="24"/>
        </w:rPr>
        <w:sectPr w:rsidR="00AB2699" w:rsidRPr="00203DDA">
          <w:footerReference w:type="default" r:id="rId21"/>
          <w:pgSz w:w="11900" w:h="16840"/>
          <w:pgMar w:top="1320" w:right="1020" w:bottom="1220" w:left="1340" w:header="720" w:footer="1034" w:gutter="0"/>
          <w:cols w:space="720"/>
        </w:sectPr>
      </w:pPr>
      <w:r w:rsidRPr="00203DDA">
        <w:rPr>
          <w:noProof/>
          <w:sz w:val="24"/>
          <w:szCs w:val="24"/>
          <w:lang w:bidi="ar-SA"/>
        </w:rPr>
        <w:drawing>
          <wp:inline distT="0" distB="0" distL="0" distR="0" wp14:anchorId="31B30812" wp14:editId="0037073D">
            <wp:extent cx="5832968" cy="3281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832968" cy="3281045"/>
                    </a:xfrm>
                    <a:prstGeom prst="rect">
                      <a:avLst/>
                    </a:prstGeom>
                  </pic:spPr>
                </pic:pic>
              </a:graphicData>
            </a:graphic>
          </wp:inline>
        </w:drawing>
      </w:r>
    </w:p>
    <w:p w14:paraId="25B2D794" w14:textId="29FBB0C6" w:rsidR="00DB6D2D" w:rsidRPr="00203DDA" w:rsidRDefault="00AB2699" w:rsidP="003F6D2A">
      <w:pPr>
        <w:spacing w:line="276" w:lineRule="auto"/>
        <w:rPr>
          <w:b/>
          <w:sz w:val="24"/>
          <w:szCs w:val="24"/>
        </w:rPr>
      </w:pPr>
      <w:r w:rsidRPr="00203DDA">
        <w:rPr>
          <w:b/>
          <w:bCs/>
          <w:sz w:val="24"/>
          <w:szCs w:val="24"/>
        </w:rPr>
        <w:lastRenderedPageBreak/>
        <w:t>8.4 Customer Registration Page</w:t>
      </w:r>
    </w:p>
    <w:p w14:paraId="70BE9EB1" w14:textId="085DD2AC" w:rsidR="00045F26" w:rsidRPr="00203DDA" w:rsidRDefault="00DB6D2D" w:rsidP="003F6D2A">
      <w:pPr>
        <w:spacing w:line="276" w:lineRule="auto"/>
        <w:rPr>
          <w:sz w:val="24"/>
          <w:szCs w:val="24"/>
        </w:rPr>
      </w:pPr>
      <w:r w:rsidRPr="00203DDA">
        <w:rPr>
          <w:sz w:val="24"/>
          <w:szCs w:val="24"/>
        </w:rPr>
        <w:tab/>
      </w:r>
    </w:p>
    <w:p w14:paraId="37A90081" w14:textId="2584BFCB" w:rsidR="002833D0" w:rsidRPr="00203DDA" w:rsidRDefault="002833D0" w:rsidP="003F6D2A">
      <w:pPr>
        <w:tabs>
          <w:tab w:val="left" w:pos="1039"/>
        </w:tabs>
        <w:spacing w:line="276" w:lineRule="auto"/>
        <w:rPr>
          <w:b/>
          <w:sz w:val="24"/>
          <w:szCs w:val="24"/>
        </w:rPr>
      </w:pPr>
    </w:p>
    <w:p w14:paraId="5FCDDFED" w14:textId="77777777" w:rsidR="00AB2699" w:rsidRPr="00203DDA" w:rsidRDefault="00AB2699" w:rsidP="003F6D2A">
      <w:pPr>
        <w:spacing w:line="276" w:lineRule="auto"/>
        <w:rPr>
          <w:sz w:val="24"/>
          <w:szCs w:val="24"/>
        </w:rPr>
      </w:pPr>
      <w:r w:rsidRPr="00203DDA">
        <w:rPr>
          <w:noProof/>
          <w:sz w:val="24"/>
          <w:szCs w:val="24"/>
          <w:lang w:bidi="ar-SA"/>
        </w:rPr>
        <w:drawing>
          <wp:inline distT="0" distB="0" distL="0" distR="0" wp14:anchorId="463E85F3" wp14:editId="5BBE9DBE">
            <wp:extent cx="5836355" cy="328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836355" cy="3282950"/>
                    </a:xfrm>
                    <a:prstGeom prst="rect">
                      <a:avLst/>
                    </a:prstGeom>
                  </pic:spPr>
                </pic:pic>
              </a:graphicData>
            </a:graphic>
          </wp:inline>
        </w:drawing>
      </w:r>
    </w:p>
    <w:p w14:paraId="43C5E71B" w14:textId="77777777" w:rsidR="00AB2699" w:rsidRPr="00203DDA" w:rsidRDefault="00AB2699" w:rsidP="003F6D2A">
      <w:pPr>
        <w:spacing w:line="276" w:lineRule="auto"/>
        <w:rPr>
          <w:sz w:val="24"/>
          <w:szCs w:val="24"/>
        </w:rPr>
      </w:pPr>
    </w:p>
    <w:p w14:paraId="1A3FCEDA" w14:textId="77777777" w:rsidR="00AB2699" w:rsidRPr="00203DDA" w:rsidRDefault="00AB2699" w:rsidP="003F6D2A">
      <w:pPr>
        <w:spacing w:line="276" w:lineRule="auto"/>
        <w:rPr>
          <w:sz w:val="24"/>
          <w:szCs w:val="24"/>
        </w:rPr>
      </w:pPr>
    </w:p>
    <w:p w14:paraId="261879FA" w14:textId="77777777" w:rsidR="00AB2699" w:rsidRPr="00203DDA" w:rsidRDefault="00AB2699" w:rsidP="003F6D2A">
      <w:pPr>
        <w:spacing w:line="276" w:lineRule="auto"/>
        <w:rPr>
          <w:b/>
          <w:bCs/>
          <w:sz w:val="24"/>
          <w:szCs w:val="24"/>
        </w:rPr>
      </w:pPr>
    </w:p>
    <w:p w14:paraId="31061AB1" w14:textId="77777777" w:rsidR="00126F98" w:rsidRPr="00203DDA" w:rsidRDefault="00126F98" w:rsidP="003F6D2A">
      <w:pPr>
        <w:spacing w:line="276" w:lineRule="auto"/>
        <w:rPr>
          <w:b/>
          <w:bCs/>
          <w:sz w:val="24"/>
          <w:szCs w:val="24"/>
        </w:rPr>
      </w:pPr>
    </w:p>
    <w:p w14:paraId="140C3F5E" w14:textId="4BBFD2A9" w:rsidR="00AB2699" w:rsidRPr="00203DDA" w:rsidRDefault="00AB2699" w:rsidP="003F6D2A">
      <w:pPr>
        <w:spacing w:line="276" w:lineRule="auto"/>
        <w:rPr>
          <w:sz w:val="24"/>
          <w:szCs w:val="24"/>
        </w:rPr>
      </w:pPr>
      <w:r w:rsidRPr="00203DDA">
        <w:rPr>
          <w:b/>
          <w:bCs/>
          <w:sz w:val="24"/>
          <w:szCs w:val="24"/>
        </w:rPr>
        <w:t xml:space="preserve">8.5 </w:t>
      </w:r>
      <w:proofErr w:type="spellStart"/>
      <w:r w:rsidR="000A071D">
        <w:rPr>
          <w:b/>
          <w:bCs/>
          <w:sz w:val="24"/>
          <w:szCs w:val="24"/>
        </w:rPr>
        <w:t>Contact</w:t>
      </w:r>
      <w:r w:rsidR="00935D3F">
        <w:rPr>
          <w:b/>
          <w:bCs/>
          <w:sz w:val="24"/>
          <w:szCs w:val="24"/>
        </w:rPr>
        <w:t>u</w:t>
      </w:r>
      <w:r w:rsidR="000A071D">
        <w:rPr>
          <w:b/>
          <w:bCs/>
          <w:sz w:val="24"/>
          <w:szCs w:val="24"/>
        </w:rPr>
        <w:t>s</w:t>
      </w:r>
      <w:proofErr w:type="spellEnd"/>
      <w:r w:rsidR="000A071D">
        <w:rPr>
          <w:b/>
          <w:bCs/>
          <w:sz w:val="24"/>
          <w:szCs w:val="24"/>
        </w:rPr>
        <w:t xml:space="preserve"> </w:t>
      </w:r>
      <w:r w:rsidRPr="00203DDA">
        <w:rPr>
          <w:b/>
          <w:bCs/>
          <w:sz w:val="24"/>
          <w:szCs w:val="24"/>
        </w:rPr>
        <w:t xml:space="preserve"> Page</w:t>
      </w:r>
      <w:r w:rsidR="000A071D">
        <w:rPr>
          <w:b/>
          <w:bCs/>
          <w:sz w:val="24"/>
          <w:szCs w:val="24"/>
        </w:rPr>
        <w:t xml:space="preserve"> </w:t>
      </w:r>
      <w:r w:rsidR="00935D3F">
        <w:rPr>
          <w:b/>
          <w:bCs/>
          <w:sz w:val="24"/>
          <w:szCs w:val="24"/>
        </w:rPr>
        <w:t>for Vendor</w:t>
      </w:r>
    </w:p>
    <w:p w14:paraId="39E144C0" w14:textId="77777777" w:rsidR="00AB2699" w:rsidRPr="00203DDA" w:rsidRDefault="00AB2699" w:rsidP="003F6D2A">
      <w:pPr>
        <w:spacing w:line="276" w:lineRule="auto"/>
        <w:rPr>
          <w:sz w:val="24"/>
          <w:szCs w:val="24"/>
        </w:rPr>
      </w:pPr>
    </w:p>
    <w:p w14:paraId="12174EDF" w14:textId="77777777" w:rsidR="00AB2699" w:rsidRPr="00203DDA" w:rsidRDefault="00AB2699" w:rsidP="003F6D2A">
      <w:pPr>
        <w:spacing w:line="276" w:lineRule="auto"/>
        <w:rPr>
          <w:sz w:val="24"/>
          <w:szCs w:val="24"/>
        </w:rPr>
      </w:pPr>
    </w:p>
    <w:p w14:paraId="5D81087E" w14:textId="77777777" w:rsidR="00AB2699" w:rsidRPr="00203DDA" w:rsidRDefault="00AB2699" w:rsidP="003F6D2A">
      <w:pPr>
        <w:spacing w:line="276" w:lineRule="auto"/>
        <w:rPr>
          <w:sz w:val="24"/>
          <w:szCs w:val="24"/>
        </w:rPr>
      </w:pPr>
    </w:p>
    <w:p w14:paraId="3A2FBE5D" w14:textId="77777777" w:rsidR="00AB2699" w:rsidRPr="00203DDA" w:rsidRDefault="00AB2699" w:rsidP="003F6D2A">
      <w:pPr>
        <w:spacing w:line="276" w:lineRule="auto"/>
        <w:rPr>
          <w:sz w:val="24"/>
          <w:szCs w:val="24"/>
        </w:rPr>
      </w:pPr>
    </w:p>
    <w:p w14:paraId="69852350" w14:textId="139D18C7" w:rsidR="00AB71DC" w:rsidRPr="00203DDA" w:rsidRDefault="00AB2699" w:rsidP="003F6D2A">
      <w:pPr>
        <w:spacing w:line="276" w:lineRule="auto"/>
        <w:rPr>
          <w:sz w:val="24"/>
          <w:szCs w:val="24"/>
        </w:rPr>
      </w:pPr>
      <w:r w:rsidRPr="00203DDA">
        <w:rPr>
          <w:noProof/>
          <w:sz w:val="24"/>
          <w:szCs w:val="24"/>
          <w:lang w:bidi="ar-SA"/>
        </w:rPr>
        <w:drawing>
          <wp:inline distT="0" distB="0" distL="0" distR="0" wp14:anchorId="0CCC4DCF" wp14:editId="1D8AA3C8">
            <wp:extent cx="5872480" cy="3303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872480" cy="3303270"/>
                    </a:xfrm>
                    <a:prstGeom prst="rect">
                      <a:avLst/>
                    </a:prstGeom>
                  </pic:spPr>
                </pic:pic>
              </a:graphicData>
            </a:graphic>
          </wp:inline>
        </w:drawing>
      </w:r>
      <w:r w:rsidR="00AB71DC" w:rsidRPr="00203DDA">
        <w:rPr>
          <w:sz w:val="24"/>
          <w:szCs w:val="24"/>
        </w:rPr>
        <w:br w:type="page"/>
      </w:r>
    </w:p>
    <w:p w14:paraId="33A894B9" w14:textId="77777777" w:rsidR="00AB71DC" w:rsidRPr="00203DDA" w:rsidRDefault="00AB71DC" w:rsidP="003F6D2A">
      <w:pPr>
        <w:spacing w:line="276" w:lineRule="auto"/>
        <w:rPr>
          <w:sz w:val="24"/>
          <w:szCs w:val="24"/>
        </w:rPr>
      </w:pPr>
    </w:p>
    <w:p w14:paraId="7965ABE2" w14:textId="77777777" w:rsidR="00CA1166" w:rsidRDefault="002833D0" w:rsidP="003F6D2A">
      <w:pPr>
        <w:spacing w:line="276" w:lineRule="auto"/>
        <w:rPr>
          <w:b/>
          <w:bCs/>
          <w:sz w:val="24"/>
          <w:szCs w:val="24"/>
        </w:rPr>
      </w:pPr>
      <w:r w:rsidRPr="00203DDA">
        <w:rPr>
          <w:b/>
          <w:bCs/>
          <w:sz w:val="24"/>
          <w:szCs w:val="24"/>
        </w:rPr>
        <w:t xml:space="preserve">  </w:t>
      </w:r>
      <w:r w:rsidR="00045F26" w:rsidRPr="00203DDA">
        <w:rPr>
          <w:b/>
          <w:bCs/>
          <w:sz w:val="24"/>
          <w:szCs w:val="24"/>
        </w:rPr>
        <w:t xml:space="preserve"> </w:t>
      </w:r>
    </w:p>
    <w:p w14:paraId="65BDC427" w14:textId="77777777" w:rsidR="00CA1166" w:rsidRDefault="00CA1166" w:rsidP="003F6D2A">
      <w:pPr>
        <w:spacing w:line="276" w:lineRule="auto"/>
        <w:rPr>
          <w:b/>
          <w:bCs/>
          <w:sz w:val="24"/>
          <w:szCs w:val="24"/>
        </w:rPr>
      </w:pPr>
    </w:p>
    <w:p w14:paraId="00C0EE0F" w14:textId="4C800146" w:rsidR="00AB2699" w:rsidRPr="00203DDA" w:rsidRDefault="00045F26" w:rsidP="003F6D2A">
      <w:pPr>
        <w:spacing w:line="276" w:lineRule="auto"/>
        <w:rPr>
          <w:sz w:val="24"/>
          <w:szCs w:val="24"/>
        </w:rPr>
      </w:pPr>
      <w:r w:rsidRPr="00203DDA">
        <w:rPr>
          <w:b/>
          <w:bCs/>
          <w:sz w:val="24"/>
          <w:szCs w:val="24"/>
        </w:rPr>
        <w:t xml:space="preserve">    </w:t>
      </w:r>
      <w:r w:rsidR="00AB2699" w:rsidRPr="00203DDA">
        <w:rPr>
          <w:b/>
          <w:bCs/>
          <w:sz w:val="24"/>
          <w:szCs w:val="24"/>
        </w:rPr>
        <w:t>8.</w:t>
      </w:r>
      <w:r w:rsidR="00CA1166">
        <w:rPr>
          <w:b/>
          <w:bCs/>
          <w:sz w:val="24"/>
          <w:szCs w:val="24"/>
        </w:rPr>
        <w:t>7</w:t>
      </w:r>
      <w:r w:rsidR="000A071D">
        <w:rPr>
          <w:b/>
          <w:bCs/>
          <w:sz w:val="24"/>
          <w:szCs w:val="24"/>
        </w:rPr>
        <w:t xml:space="preserve"> Customer</w:t>
      </w:r>
      <w:r w:rsidR="00AB2699" w:rsidRPr="00203DDA">
        <w:rPr>
          <w:b/>
          <w:bCs/>
          <w:sz w:val="24"/>
          <w:szCs w:val="24"/>
        </w:rPr>
        <w:t xml:space="preserve"> Page</w:t>
      </w:r>
      <w:r w:rsidR="00AB2699" w:rsidRPr="00203DDA">
        <w:rPr>
          <w:sz w:val="24"/>
          <w:szCs w:val="24"/>
        </w:rPr>
        <w:t xml:space="preserve"> </w:t>
      </w:r>
    </w:p>
    <w:p w14:paraId="0CAC584B" w14:textId="77777777" w:rsidR="00CA1166" w:rsidRDefault="00CA1166" w:rsidP="00CA1166">
      <w:pPr>
        <w:tabs>
          <w:tab w:val="left" w:pos="1039"/>
        </w:tabs>
        <w:spacing w:line="276" w:lineRule="auto"/>
        <w:rPr>
          <w:sz w:val="24"/>
          <w:szCs w:val="24"/>
        </w:rPr>
      </w:pPr>
      <w:r>
        <w:rPr>
          <w:sz w:val="24"/>
          <w:szCs w:val="24"/>
        </w:rPr>
        <w:t xml:space="preserve">      </w:t>
      </w:r>
    </w:p>
    <w:p w14:paraId="48B9B809" w14:textId="77ECFF8D" w:rsidR="00CA1166" w:rsidRPr="00203DDA" w:rsidRDefault="00CA1166" w:rsidP="00CA1166">
      <w:pPr>
        <w:tabs>
          <w:tab w:val="left" w:pos="1039"/>
        </w:tabs>
        <w:spacing w:line="276" w:lineRule="auto"/>
        <w:rPr>
          <w:b/>
          <w:bCs/>
          <w:sz w:val="24"/>
          <w:szCs w:val="24"/>
        </w:rPr>
      </w:pPr>
      <w:r>
        <w:rPr>
          <w:sz w:val="24"/>
          <w:szCs w:val="24"/>
        </w:rPr>
        <w:t xml:space="preserve">         </w:t>
      </w:r>
      <w:r w:rsidRPr="00203DDA">
        <w:rPr>
          <w:b/>
          <w:bCs/>
          <w:sz w:val="24"/>
          <w:szCs w:val="24"/>
        </w:rPr>
        <w:t xml:space="preserve"> 8.7.1 </w:t>
      </w:r>
      <w:r w:rsidR="002616DC">
        <w:rPr>
          <w:b/>
          <w:bCs/>
          <w:sz w:val="24"/>
          <w:szCs w:val="24"/>
        </w:rPr>
        <w:t>Add Event Request</w:t>
      </w:r>
      <w:r w:rsidRPr="00203DDA">
        <w:rPr>
          <w:b/>
          <w:bCs/>
          <w:sz w:val="24"/>
          <w:szCs w:val="24"/>
        </w:rPr>
        <w:t xml:space="preserve"> Page</w:t>
      </w:r>
    </w:p>
    <w:p w14:paraId="090CE96A" w14:textId="17D60139" w:rsidR="00AB2699" w:rsidRPr="00203DDA" w:rsidRDefault="00AB2699" w:rsidP="003F6D2A">
      <w:pPr>
        <w:spacing w:line="276" w:lineRule="auto"/>
        <w:rPr>
          <w:sz w:val="24"/>
          <w:szCs w:val="24"/>
        </w:rPr>
      </w:pPr>
    </w:p>
    <w:p w14:paraId="4F633AE8" w14:textId="77777777" w:rsidR="00AB2699" w:rsidRPr="00203DDA" w:rsidRDefault="00AB2699" w:rsidP="003F6D2A">
      <w:pPr>
        <w:spacing w:line="276" w:lineRule="auto"/>
        <w:rPr>
          <w:sz w:val="24"/>
          <w:szCs w:val="24"/>
        </w:rPr>
      </w:pPr>
    </w:p>
    <w:p w14:paraId="2CD7C759" w14:textId="77777777" w:rsidR="00AB2699" w:rsidRPr="00203DDA" w:rsidRDefault="00AB2699" w:rsidP="003F6D2A">
      <w:pPr>
        <w:spacing w:line="276" w:lineRule="auto"/>
        <w:rPr>
          <w:sz w:val="24"/>
          <w:szCs w:val="24"/>
        </w:rPr>
      </w:pPr>
    </w:p>
    <w:p w14:paraId="6D077ED7" w14:textId="5668901A" w:rsidR="00AB2699" w:rsidRPr="00203DDA" w:rsidRDefault="00AB2699" w:rsidP="003F6D2A">
      <w:pPr>
        <w:spacing w:line="276" w:lineRule="auto"/>
        <w:rPr>
          <w:sz w:val="24"/>
          <w:szCs w:val="24"/>
        </w:rPr>
      </w:pPr>
    </w:p>
    <w:p w14:paraId="5856399A" w14:textId="69E1B3B6" w:rsidR="00045F26" w:rsidRPr="00203DDA" w:rsidRDefault="00CA1166" w:rsidP="003F6D2A">
      <w:pPr>
        <w:tabs>
          <w:tab w:val="left" w:pos="1039"/>
        </w:tabs>
        <w:spacing w:line="276" w:lineRule="auto"/>
        <w:rPr>
          <w:b/>
          <w:sz w:val="24"/>
          <w:szCs w:val="24"/>
        </w:rPr>
      </w:pPr>
      <w:r w:rsidRPr="00203DDA">
        <w:rPr>
          <w:noProof/>
          <w:sz w:val="24"/>
          <w:szCs w:val="24"/>
          <w:lang w:bidi="ar-SA"/>
        </w:rPr>
        <w:drawing>
          <wp:inline distT="0" distB="0" distL="0" distR="0" wp14:anchorId="12B8393E" wp14:editId="49C1CA90">
            <wp:extent cx="5985510"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985802" cy="3543473"/>
                    </a:xfrm>
                    <a:prstGeom prst="rect">
                      <a:avLst/>
                    </a:prstGeom>
                  </pic:spPr>
                </pic:pic>
              </a:graphicData>
            </a:graphic>
          </wp:inline>
        </w:drawing>
      </w:r>
    </w:p>
    <w:p w14:paraId="523AD1C4" w14:textId="77777777" w:rsidR="00126F98" w:rsidRPr="00203DDA" w:rsidRDefault="00126F98" w:rsidP="003F6D2A">
      <w:pPr>
        <w:tabs>
          <w:tab w:val="left" w:pos="1039"/>
        </w:tabs>
        <w:spacing w:line="276" w:lineRule="auto"/>
        <w:rPr>
          <w:b/>
          <w:bCs/>
          <w:sz w:val="24"/>
          <w:szCs w:val="24"/>
        </w:rPr>
      </w:pPr>
    </w:p>
    <w:p w14:paraId="358E2166" w14:textId="77777777" w:rsidR="00126F98" w:rsidRPr="00203DDA" w:rsidRDefault="00126F98" w:rsidP="003F6D2A">
      <w:pPr>
        <w:tabs>
          <w:tab w:val="left" w:pos="1039"/>
        </w:tabs>
        <w:spacing w:line="276" w:lineRule="auto"/>
        <w:rPr>
          <w:b/>
          <w:bCs/>
          <w:sz w:val="24"/>
          <w:szCs w:val="24"/>
        </w:rPr>
      </w:pPr>
    </w:p>
    <w:p w14:paraId="6B50264B" w14:textId="629D539B" w:rsidR="00292BBF" w:rsidRPr="00203DDA" w:rsidRDefault="00292BBF" w:rsidP="003F6D2A">
      <w:pPr>
        <w:tabs>
          <w:tab w:val="left" w:pos="1039"/>
        </w:tabs>
        <w:spacing w:line="276" w:lineRule="auto"/>
        <w:rPr>
          <w:b/>
          <w:bCs/>
          <w:sz w:val="24"/>
          <w:szCs w:val="24"/>
        </w:rPr>
      </w:pPr>
    </w:p>
    <w:p w14:paraId="225B3B3D" w14:textId="77777777" w:rsidR="00AB2699" w:rsidRPr="00203DDA" w:rsidRDefault="00AB2699" w:rsidP="003F6D2A">
      <w:pPr>
        <w:tabs>
          <w:tab w:val="left" w:pos="1039"/>
        </w:tabs>
        <w:spacing w:line="276" w:lineRule="auto"/>
        <w:rPr>
          <w:b/>
          <w:bCs/>
          <w:sz w:val="24"/>
          <w:szCs w:val="24"/>
        </w:rPr>
      </w:pPr>
    </w:p>
    <w:p w14:paraId="5A89F600" w14:textId="77777777" w:rsidR="00AB2699" w:rsidRPr="00203DDA" w:rsidRDefault="00AB2699" w:rsidP="003F6D2A">
      <w:pPr>
        <w:tabs>
          <w:tab w:val="left" w:pos="1039"/>
        </w:tabs>
        <w:spacing w:line="276" w:lineRule="auto"/>
        <w:rPr>
          <w:b/>
          <w:bCs/>
          <w:sz w:val="24"/>
          <w:szCs w:val="24"/>
        </w:rPr>
      </w:pPr>
    </w:p>
    <w:p w14:paraId="79AF4DDD" w14:textId="2A84D2B3" w:rsidR="00AB2699" w:rsidRDefault="00AB2699" w:rsidP="003F6D2A">
      <w:pPr>
        <w:tabs>
          <w:tab w:val="left" w:pos="1039"/>
        </w:tabs>
        <w:spacing w:line="276" w:lineRule="auto"/>
        <w:rPr>
          <w:b/>
          <w:bCs/>
          <w:sz w:val="24"/>
          <w:szCs w:val="24"/>
        </w:rPr>
      </w:pPr>
    </w:p>
    <w:p w14:paraId="4493F571" w14:textId="7B3BD6C6" w:rsidR="00CA1166" w:rsidRDefault="00CA1166" w:rsidP="003F6D2A">
      <w:pPr>
        <w:tabs>
          <w:tab w:val="left" w:pos="1039"/>
        </w:tabs>
        <w:spacing w:line="276" w:lineRule="auto"/>
        <w:rPr>
          <w:b/>
          <w:bCs/>
          <w:sz w:val="24"/>
          <w:szCs w:val="24"/>
        </w:rPr>
      </w:pPr>
    </w:p>
    <w:p w14:paraId="41AB6B42" w14:textId="683E8A3B" w:rsidR="00CA1166" w:rsidRDefault="00CA1166" w:rsidP="003F6D2A">
      <w:pPr>
        <w:tabs>
          <w:tab w:val="left" w:pos="1039"/>
        </w:tabs>
        <w:spacing w:line="276" w:lineRule="auto"/>
        <w:rPr>
          <w:b/>
          <w:bCs/>
          <w:sz w:val="24"/>
          <w:szCs w:val="24"/>
        </w:rPr>
      </w:pPr>
    </w:p>
    <w:p w14:paraId="4249EFAC" w14:textId="297C6517" w:rsidR="00CA1166" w:rsidRDefault="00CA1166" w:rsidP="003F6D2A">
      <w:pPr>
        <w:tabs>
          <w:tab w:val="left" w:pos="1039"/>
        </w:tabs>
        <w:spacing w:line="276" w:lineRule="auto"/>
        <w:rPr>
          <w:b/>
          <w:bCs/>
          <w:sz w:val="24"/>
          <w:szCs w:val="24"/>
        </w:rPr>
      </w:pPr>
    </w:p>
    <w:p w14:paraId="243EE166" w14:textId="1B59C8D2" w:rsidR="00CA1166" w:rsidRDefault="00CA1166" w:rsidP="003F6D2A">
      <w:pPr>
        <w:tabs>
          <w:tab w:val="left" w:pos="1039"/>
        </w:tabs>
        <w:spacing w:line="276" w:lineRule="auto"/>
        <w:rPr>
          <w:b/>
          <w:bCs/>
          <w:sz w:val="24"/>
          <w:szCs w:val="24"/>
        </w:rPr>
      </w:pPr>
    </w:p>
    <w:p w14:paraId="5E79CDB2" w14:textId="01D5025B" w:rsidR="00CA1166" w:rsidRDefault="00CA1166" w:rsidP="003F6D2A">
      <w:pPr>
        <w:tabs>
          <w:tab w:val="left" w:pos="1039"/>
        </w:tabs>
        <w:spacing w:line="276" w:lineRule="auto"/>
        <w:rPr>
          <w:b/>
          <w:bCs/>
          <w:sz w:val="24"/>
          <w:szCs w:val="24"/>
        </w:rPr>
      </w:pPr>
    </w:p>
    <w:p w14:paraId="63C8049E" w14:textId="0B661E03" w:rsidR="00CA1166" w:rsidRDefault="00CA1166" w:rsidP="003F6D2A">
      <w:pPr>
        <w:tabs>
          <w:tab w:val="left" w:pos="1039"/>
        </w:tabs>
        <w:spacing w:line="276" w:lineRule="auto"/>
        <w:rPr>
          <w:b/>
          <w:bCs/>
          <w:sz w:val="24"/>
          <w:szCs w:val="24"/>
        </w:rPr>
      </w:pPr>
    </w:p>
    <w:p w14:paraId="6799FFD3" w14:textId="19F83E56" w:rsidR="00CA1166" w:rsidRDefault="00CA1166" w:rsidP="003F6D2A">
      <w:pPr>
        <w:tabs>
          <w:tab w:val="left" w:pos="1039"/>
        </w:tabs>
        <w:spacing w:line="276" w:lineRule="auto"/>
        <w:rPr>
          <w:b/>
          <w:bCs/>
          <w:sz w:val="24"/>
          <w:szCs w:val="24"/>
        </w:rPr>
      </w:pPr>
    </w:p>
    <w:p w14:paraId="637C264F" w14:textId="2CD67FF7" w:rsidR="00CA1166" w:rsidRDefault="00CA1166" w:rsidP="003F6D2A">
      <w:pPr>
        <w:tabs>
          <w:tab w:val="left" w:pos="1039"/>
        </w:tabs>
        <w:spacing w:line="276" w:lineRule="auto"/>
        <w:rPr>
          <w:b/>
          <w:bCs/>
          <w:sz w:val="24"/>
          <w:szCs w:val="24"/>
        </w:rPr>
      </w:pPr>
    </w:p>
    <w:p w14:paraId="3BF7E359" w14:textId="2FD9A526" w:rsidR="00CA1166" w:rsidRDefault="00CA1166" w:rsidP="003F6D2A">
      <w:pPr>
        <w:tabs>
          <w:tab w:val="left" w:pos="1039"/>
        </w:tabs>
        <w:spacing w:line="276" w:lineRule="auto"/>
        <w:rPr>
          <w:b/>
          <w:bCs/>
          <w:sz w:val="24"/>
          <w:szCs w:val="24"/>
        </w:rPr>
      </w:pPr>
    </w:p>
    <w:p w14:paraId="4BA17826" w14:textId="0C8B1F60" w:rsidR="00CA1166" w:rsidRDefault="00CA1166" w:rsidP="003F6D2A">
      <w:pPr>
        <w:tabs>
          <w:tab w:val="left" w:pos="1039"/>
        </w:tabs>
        <w:spacing w:line="276" w:lineRule="auto"/>
        <w:rPr>
          <w:b/>
          <w:bCs/>
          <w:sz w:val="24"/>
          <w:szCs w:val="24"/>
        </w:rPr>
      </w:pPr>
    </w:p>
    <w:p w14:paraId="503F69FC" w14:textId="2BD1C6A9" w:rsidR="00CA1166" w:rsidRDefault="00CA1166" w:rsidP="003F6D2A">
      <w:pPr>
        <w:tabs>
          <w:tab w:val="left" w:pos="1039"/>
        </w:tabs>
        <w:spacing w:line="276" w:lineRule="auto"/>
        <w:rPr>
          <w:b/>
          <w:bCs/>
          <w:sz w:val="24"/>
          <w:szCs w:val="24"/>
        </w:rPr>
      </w:pPr>
    </w:p>
    <w:p w14:paraId="29BEFA44" w14:textId="1E93D760" w:rsidR="00CA1166" w:rsidRDefault="00CA1166" w:rsidP="003F6D2A">
      <w:pPr>
        <w:tabs>
          <w:tab w:val="left" w:pos="1039"/>
        </w:tabs>
        <w:spacing w:line="276" w:lineRule="auto"/>
        <w:rPr>
          <w:b/>
          <w:bCs/>
          <w:sz w:val="24"/>
          <w:szCs w:val="24"/>
        </w:rPr>
      </w:pPr>
    </w:p>
    <w:p w14:paraId="28BA3B18" w14:textId="0B79CA8F" w:rsidR="00CA1166" w:rsidRDefault="00CA1166" w:rsidP="003F6D2A">
      <w:pPr>
        <w:tabs>
          <w:tab w:val="left" w:pos="1039"/>
        </w:tabs>
        <w:spacing w:line="276" w:lineRule="auto"/>
        <w:rPr>
          <w:b/>
          <w:bCs/>
          <w:sz w:val="24"/>
          <w:szCs w:val="24"/>
        </w:rPr>
      </w:pPr>
    </w:p>
    <w:p w14:paraId="5A5C8453" w14:textId="77777777" w:rsidR="00CA1166" w:rsidRPr="00203DDA" w:rsidRDefault="00CA1166" w:rsidP="003F6D2A">
      <w:pPr>
        <w:tabs>
          <w:tab w:val="left" w:pos="1039"/>
        </w:tabs>
        <w:spacing w:line="276" w:lineRule="auto"/>
        <w:rPr>
          <w:b/>
          <w:bCs/>
          <w:sz w:val="24"/>
          <w:szCs w:val="24"/>
        </w:rPr>
      </w:pPr>
    </w:p>
    <w:p w14:paraId="554B1EC1" w14:textId="33BA1F06" w:rsidR="00AB2699" w:rsidRPr="00203DDA" w:rsidRDefault="00AB2699" w:rsidP="003F6D2A">
      <w:pPr>
        <w:tabs>
          <w:tab w:val="left" w:pos="1039"/>
        </w:tabs>
        <w:spacing w:line="276" w:lineRule="auto"/>
        <w:rPr>
          <w:b/>
          <w:sz w:val="24"/>
          <w:szCs w:val="24"/>
        </w:rPr>
      </w:pPr>
    </w:p>
    <w:p w14:paraId="427D0DDB" w14:textId="5EB8BA3D" w:rsidR="00AB2699" w:rsidRPr="00CA1166" w:rsidRDefault="00AB2699" w:rsidP="00CA1166">
      <w:pPr>
        <w:spacing w:line="276" w:lineRule="auto"/>
        <w:rPr>
          <w:sz w:val="24"/>
          <w:szCs w:val="24"/>
        </w:rPr>
      </w:pPr>
      <w:r w:rsidRPr="00203DDA">
        <w:rPr>
          <w:b/>
          <w:bCs/>
          <w:sz w:val="24"/>
          <w:szCs w:val="24"/>
        </w:rPr>
        <w:t xml:space="preserve">8.7.2 </w:t>
      </w:r>
      <w:r w:rsidR="00567EC6">
        <w:rPr>
          <w:b/>
          <w:bCs/>
          <w:sz w:val="24"/>
          <w:szCs w:val="24"/>
        </w:rPr>
        <w:t>Customer Update Profile Page</w:t>
      </w:r>
    </w:p>
    <w:p w14:paraId="51FF6DC0" w14:textId="77777777" w:rsidR="00AB2699" w:rsidRPr="00203DDA" w:rsidRDefault="00AB2699" w:rsidP="003F6D2A">
      <w:pPr>
        <w:tabs>
          <w:tab w:val="left" w:pos="1039"/>
        </w:tabs>
        <w:spacing w:line="276" w:lineRule="auto"/>
        <w:rPr>
          <w:b/>
          <w:bCs/>
          <w:sz w:val="24"/>
          <w:szCs w:val="24"/>
        </w:rPr>
      </w:pPr>
    </w:p>
    <w:p w14:paraId="4F222F72" w14:textId="77777777" w:rsidR="00AB2699" w:rsidRPr="00203DDA" w:rsidRDefault="00AB2699" w:rsidP="003F6D2A">
      <w:pPr>
        <w:tabs>
          <w:tab w:val="left" w:pos="1039"/>
        </w:tabs>
        <w:spacing w:line="276" w:lineRule="auto"/>
        <w:rPr>
          <w:b/>
          <w:bCs/>
          <w:sz w:val="24"/>
          <w:szCs w:val="24"/>
        </w:rPr>
      </w:pPr>
    </w:p>
    <w:p w14:paraId="6D831A4D" w14:textId="442515E3" w:rsidR="00AB2699" w:rsidRPr="00203DDA" w:rsidRDefault="00AB2699" w:rsidP="003F6D2A">
      <w:pPr>
        <w:tabs>
          <w:tab w:val="left" w:pos="1039"/>
        </w:tabs>
        <w:spacing w:line="276" w:lineRule="auto"/>
        <w:rPr>
          <w:b/>
          <w:bCs/>
          <w:sz w:val="24"/>
          <w:szCs w:val="24"/>
        </w:rPr>
      </w:pPr>
      <w:r w:rsidRPr="00203DDA">
        <w:rPr>
          <w:b/>
          <w:bCs/>
          <w:noProof/>
          <w:sz w:val="24"/>
          <w:szCs w:val="24"/>
          <w:lang w:bidi="ar-SA"/>
        </w:rPr>
        <w:drawing>
          <wp:inline distT="0" distB="0" distL="0" distR="0" wp14:anchorId="5DC57FD4" wp14:editId="13C61645">
            <wp:extent cx="6057900" cy="3771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057900" cy="3771900"/>
                    </a:xfrm>
                    <a:prstGeom prst="rect">
                      <a:avLst/>
                    </a:prstGeom>
                  </pic:spPr>
                </pic:pic>
              </a:graphicData>
            </a:graphic>
          </wp:inline>
        </w:drawing>
      </w:r>
    </w:p>
    <w:p w14:paraId="33EF82F6" w14:textId="77777777" w:rsidR="00AB2699" w:rsidRPr="00203DDA" w:rsidRDefault="00AB2699" w:rsidP="003F6D2A">
      <w:pPr>
        <w:tabs>
          <w:tab w:val="left" w:pos="1039"/>
        </w:tabs>
        <w:spacing w:line="276" w:lineRule="auto"/>
        <w:rPr>
          <w:b/>
          <w:bCs/>
          <w:sz w:val="24"/>
          <w:szCs w:val="24"/>
        </w:rPr>
      </w:pPr>
    </w:p>
    <w:p w14:paraId="6951ED23" w14:textId="77777777" w:rsidR="00AB2699" w:rsidRPr="00203DDA" w:rsidRDefault="00AB2699" w:rsidP="003F6D2A">
      <w:pPr>
        <w:tabs>
          <w:tab w:val="left" w:pos="1039"/>
        </w:tabs>
        <w:spacing w:line="276" w:lineRule="auto"/>
        <w:rPr>
          <w:b/>
          <w:bCs/>
          <w:sz w:val="24"/>
          <w:szCs w:val="24"/>
        </w:rPr>
      </w:pPr>
    </w:p>
    <w:p w14:paraId="070344F7" w14:textId="7F66BBBD" w:rsidR="00AB2699" w:rsidRDefault="00AB2699" w:rsidP="003F6D2A">
      <w:pPr>
        <w:tabs>
          <w:tab w:val="left" w:pos="1039"/>
        </w:tabs>
        <w:spacing w:line="276" w:lineRule="auto"/>
        <w:rPr>
          <w:b/>
          <w:bCs/>
          <w:sz w:val="24"/>
          <w:szCs w:val="24"/>
        </w:rPr>
      </w:pPr>
    </w:p>
    <w:p w14:paraId="233D2CE2" w14:textId="7CEFB13D" w:rsidR="00567EC6" w:rsidRDefault="00567EC6" w:rsidP="003F6D2A">
      <w:pPr>
        <w:tabs>
          <w:tab w:val="left" w:pos="1039"/>
        </w:tabs>
        <w:spacing w:line="276" w:lineRule="auto"/>
        <w:rPr>
          <w:b/>
          <w:bCs/>
          <w:sz w:val="24"/>
          <w:szCs w:val="24"/>
        </w:rPr>
      </w:pPr>
    </w:p>
    <w:p w14:paraId="126F7AE2" w14:textId="59C9DE2E" w:rsidR="00567EC6" w:rsidRDefault="00567EC6" w:rsidP="003F6D2A">
      <w:pPr>
        <w:tabs>
          <w:tab w:val="left" w:pos="1039"/>
        </w:tabs>
        <w:spacing w:line="276" w:lineRule="auto"/>
        <w:rPr>
          <w:b/>
          <w:bCs/>
          <w:sz w:val="24"/>
          <w:szCs w:val="24"/>
        </w:rPr>
      </w:pPr>
    </w:p>
    <w:p w14:paraId="305D7FC0" w14:textId="0DFAB7F4" w:rsidR="00567EC6" w:rsidRDefault="00567EC6" w:rsidP="003F6D2A">
      <w:pPr>
        <w:tabs>
          <w:tab w:val="left" w:pos="1039"/>
        </w:tabs>
        <w:spacing w:line="276" w:lineRule="auto"/>
        <w:rPr>
          <w:b/>
          <w:bCs/>
          <w:sz w:val="24"/>
          <w:szCs w:val="24"/>
        </w:rPr>
      </w:pPr>
    </w:p>
    <w:p w14:paraId="666FBEE4" w14:textId="67FB13F5" w:rsidR="00567EC6" w:rsidRDefault="00567EC6" w:rsidP="003F6D2A">
      <w:pPr>
        <w:tabs>
          <w:tab w:val="left" w:pos="1039"/>
        </w:tabs>
        <w:spacing w:line="276" w:lineRule="auto"/>
        <w:rPr>
          <w:b/>
          <w:bCs/>
          <w:sz w:val="24"/>
          <w:szCs w:val="24"/>
        </w:rPr>
      </w:pPr>
    </w:p>
    <w:p w14:paraId="263983C2" w14:textId="07807695" w:rsidR="00567EC6" w:rsidRDefault="00567EC6" w:rsidP="003F6D2A">
      <w:pPr>
        <w:tabs>
          <w:tab w:val="left" w:pos="1039"/>
        </w:tabs>
        <w:spacing w:line="276" w:lineRule="auto"/>
        <w:rPr>
          <w:b/>
          <w:bCs/>
          <w:sz w:val="24"/>
          <w:szCs w:val="24"/>
        </w:rPr>
      </w:pPr>
    </w:p>
    <w:p w14:paraId="6651E215" w14:textId="6E5B230E" w:rsidR="00567EC6" w:rsidRDefault="00567EC6" w:rsidP="003F6D2A">
      <w:pPr>
        <w:tabs>
          <w:tab w:val="left" w:pos="1039"/>
        </w:tabs>
        <w:spacing w:line="276" w:lineRule="auto"/>
        <w:rPr>
          <w:b/>
          <w:bCs/>
          <w:sz w:val="24"/>
          <w:szCs w:val="24"/>
        </w:rPr>
      </w:pPr>
    </w:p>
    <w:p w14:paraId="395CD1B6" w14:textId="38E61640" w:rsidR="00567EC6" w:rsidRDefault="00567EC6" w:rsidP="003F6D2A">
      <w:pPr>
        <w:tabs>
          <w:tab w:val="left" w:pos="1039"/>
        </w:tabs>
        <w:spacing w:line="276" w:lineRule="auto"/>
        <w:rPr>
          <w:b/>
          <w:bCs/>
          <w:sz w:val="24"/>
          <w:szCs w:val="24"/>
        </w:rPr>
      </w:pPr>
    </w:p>
    <w:p w14:paraId="6DF054A3" w14:textId="37EBE4AE" w:rsidR="00567EC6" w:rsidRDefault="00567EC6" w:rsidP="003F6D2A">
      <w:pPr>
        <w:tabs>
          <w:tab w:val="left" w:pos="1039"/>
        </w:tabs>
        <w:spacing w:line="276" w:lineRule="auto"/>
        <w:rPr>
          <w:b/>
          <w:bCs/>
          <w:sz w:val="24"/>
          <w:szCs w:val="24"/>
        </w:rPr>
      </w:pPr>
    </w:p>
    <w:p w14:paraId="6FB0BD9A" w14:textId="77777777" w:rsidR="00567EC6" w:rsidRPr="00203DDA" w:rsidRDefault="00567EC6" w:rsidP="003F6D2A">
      <w:pPr>
        <w:tabs>
          <w:tab w:val="left" w:pos="1039"/>
        </w:tabs>
        <w:spacing w:line="276" w:lineRule="auto"/>
        <w:rPr>
          <w:b/>
          <w:bCs/>
          <w:sz w:val="24"/>
          <w:szCs w:val="24"/>
        </w:rPr>
      </w:pPr>
    </w:p>
    <w:p w14:paraId="031B6D0D" w14:textId="43E48DC6" w:rsidR="00AB2699" w:rsidRPr="00203DDA" w:rsidRDefault="00AB2699" w:rsidP="003F6D2A">
      <w:pPr>
        <w:tabs>
          <w:tab w:val="left" w:pos="1039"/>
        </w:tabs>
        <w:spacing w:line="276" w:lineRule="auto"/>
        <w:rPr>
          <w:b/>
          <w:bCs/>
          <w:sz w:val="24"/>
          <w:szCs w:val="24"/>
        </w:rPr>
      </w:pPr>
    </w:p>
    <w:p w14:paraId="234E1B78" w14:textId="77777777" w:rsidR="00AB2699" w:rsidRPr="00203DDA" w:rsidRDefault="00AB2699" w:rsidP="003F6D2A">
      <w:pPr>
        <w:tabs>
          <w:tab w:val="left" w:pos="1039"/>
        </w:tabs>
        <w:spacing w:line="276" w:lineRule="auto"/>
        <w:rPr>
          <w:b/>
          <w:bCs/>
          <w:sz w:val="24"/>
          <w:szCs w:val="24"/>
        </w:rPr>
      </w:pPr>
    </w:p>
    <w:p w14:paraId="06807F1F" w14:textId="6A66A757" w:rsidR="00AB2699" w:rsidRDefault="00AB2699" w:rsidP="003F6D2A">
      <w:pPr>
        <w:tabs>
          <w:tab w:val="left" w:pos="1039"/>
        </w:tabs>
        <w:spacing w:line="276" w:lineRule="auto"/>
        <w:rPr>
          <w:b/>
          <w:bCs/>
          <w:sz w:val="24"/>
          <w:szCs w:val="24"/>
        </w:rPr>
      </w:pPr>
    </w:p>
    <w:p w14:paraId="7F2EB21B" w14:textId="3D73BF87" w:rsidR="00567EC6" w:rsidRDefault="00567EC6" w:rsidP="003F6D2A">
      <w:pPr>
        <w:tabs>
          <w:tab w:val="left" w:pos="1039"/>
        </w:tabs>
        <w:spacing w:line="276" w:lineRule="auto"/>
        <w:rPr>
          <w:b/>
          <w:bCs/>
          <w:sz w:val="24"/>
          <w:szCs w:val="24"/>
        </w:rPr>
      </w:pPr>
    </w:p>
    <w:p w14:paraId="1C87727D" w14:textId="133FF417" w:rsidR="00567EC6" w:rsidRDefault="00567EC6" w:rsidP="003F6D2A">
      <w:pPr>
        <w:tabs>
          <w:tab w:val="left" w:pos="1039"/>
        </w:tabs>
        <w:spacing w:line="276" w:lineRule="auto"/>
        <w:rPr>
          <w:b/>
          <w:bCs/>
          <w:sz w:val="24"/>
          <w:szCs w:val="24"/>
        </w:rPr>
      </w:pPr>
    </w:p>
    <w:p w14:paraId="1783BF32" w14:textId="344A946B" w:rsidR="00567EC6" w:rsidRDefault="00567EC6" w:rsidP="003F6D2A">
      <w:pPr>
        <w:tabs>
          <w:tab w:val="left" w:pos="1039"/>
        </w:tabs>
        <w:spacing w:line="276" w:lineRule="auto"/>
        <w:rPr>
          <w:b/>
          <w:bCs/>
          <w:sz w:val="24"/>
          <w:szCs w:val="24"/>
        </w:rPr>
      </w:pPr>
    </w:p>
    <w:p w14:paraId="2C2C89A4" w14:textId="43A917F8" w:rsidR="00567EC6" w:rsidRDefault="00567EC6" w:rsidP="003F6D2A">
      <w:pPr>
        <w:tabs>
          <w:tab w:val="left" w:pos="1039"/>
        </w:tabs>
        <w:spacing w:line="276" w:lineRule="auto"/>
        <w:rPr>
          <w:b/>
          <w:bCs/>
          <w:sz w:val="24"/>
          <w:szCs w:val="24"/>
        </w:rPr>
      </w:pPr>
    </w:p>
    <w:p w14:paraId="49095232" w14:textId="05A31E7C" w:rsidR="00567EC6" w:rsidRDefault="00567EC6" w:rsidP="003F6D2A">
      <w:pPr>
        <w:tabs>
          <w:tab w:val="left" w:pos="1039"/>
        </w:tabs>
        <w:spacing w:line="276" w:lineRule="auto"/>
        <w:rPr>
          <w:b/>
          <w:bCs/>
          <w:sz w:val="24"/>
          <w:szCs w:val="24"/>
        </w:rPr>
      </w:pPr>
    </w:p>
    <w:p w14:paraId="5DD5381D" w14:textId="1E84D3FB" w:rsidR="00567EC6" w:rsidRDefault="00567EC6" w:rsidP="003F6D2A">
      <w:pPr>
        <w:tabs>
          <w:tab w:val="left" w:pos="1039"/>
        </w:tabs>
        <w:spacing w:line="276" w:lineRule="auto"/>
        <w:rPr>
          <w:b/>
          <w:bCs/>
          <w:sz w:val="24"/>
          <w:szCs w:val="24"/>
        </w:rPr>
      </w:pPr>
      <w:r>
        <w:rPr>
          <w:b/>
          <w:bCs/>
          <w:sz w:val="24"/>
          <w:szCs w:val="24"/>
        </w:rPr>
        <w:t>8.8 Vendor Page</w:t>
      </w:r>
    </w:p>
    <w:p w14:paraId="68C518DA" w14:textId="02BC2F37" w:rsidR="00567EC6" w:rsidRDefault="00567EC6" w:rsidP="003F6D2A">
      <w:pPr>
        <w:tabs>
          <w:tab w:val="left" w:pos="1039"/>
        </w:tabs>
        <w:spacing w:line="276" w:lineRule="auto"/>
        <w:rPr>
          <w:b/>
          <w:bCs/>
          <w:sz w:val="24"/>
          <w:szCs w:val="24"/>
        </w:rPr>
      </w:pPr>
      <w:r>
        <w:rPr>
          <w:b/>
          <w:bCs/>
          <w:sz w:val="24"/>
          <w:szCs w:val="24"/>
        </w:rPr>
        <w:t xml:space="preserve"> </w:t>
      </w:r>
    </w:p>
    <w:p w14:paraId="086BFFE4" w14:textId="59AC66BE" w:rsidR="00567EC6" w:rsidRDefault="00567EC6" w:rsidP="003F6D2A">
      <w:pPr>
        <w:tabs>
          <w:tab w:val="left" w:pos="1039"/>
        </w:tabs>
        <w:spacing w:line="276" w:lineRule="auto"/>
        <w:rPr>
          <w:b/>
          <w:bCs/>
          <w:sz w:val="24"/>
          <w:szCs w:val="24"/>
        </w:rPr>
      </w:pPr>
      <w:r>
        <w:rPr>
          <w:b/>
          <w:bCs/>
          <w:sz w:val="24"/>
          <w:szCs w:val="24"/>
        </w:rPr>
        <w:t>8.8.1 Vendor Accept Event Request Page</w:t>
      </w:r>
    </w:p>
    <w:p w14:paraId="661F80A7" w14:textId="68F51DCB" w:rsidR="00567EC6" w:rsidRDefault="00567EC6" w:rsidP="003F6D2A">
      <w:pPr>
        <w:tabs>
          <w:tab w:val="left" w:pos="1039"/>
        </w:tabs>
        <w:spacing w:line="276" w:lineRule="auto"/>
        <w:rPr>
          <w:b/>
          <w:bCs/>
          <w:sz w:val="24"/>
          <w:szCs w:val="24"/>
        </w:rPr>
      </w:pPr>
      <w:r>
        <w:rPr>
          <w:b/>
          <w:bCs/>
          <w:sz w:val="24"/>
          <w:szCs w:val="24"/>
        </w:rPr>
        <w:t xml:space="preserve"> </w:t>
      </w:r>
    </w:p>
    <w:p w14:paraId="07ABC969" w14:textId="645A77FD" w:rsidR="00567EC6" w:rsidRDefault="00567EC6" w:rsidP="003F6D2A">
      <w:pPr>
        <w:tabs>
          <w:tab w:val="left" w:pos="1039"/>
        </w:tabs>
        <w:spacing w:line="276" w:lineRule="auto"/>
        <w:rPr>
          <w:b/>
          <w:bCs/>
          <w:sz w:val="24"/>
          <w:szCs w:val="24"/>
        </w:rPr>
      </w:pPr>
    </w:p>
    <w:p w14:paraId="7DBA239C" w14:textId="77777777" w:rsidR="00567EC6" w:rsidRPr="00203DDA" w:rsidRDefault="00567EC6" w:rsidP="003F6D2A">
      <w:pPr>
        <w:tabs>
          <w:tab w:val="left" w:pos="1039"/>
        </w:tabs>
        <w:spacing w:line="276" w:lineRule="auto"/>
        <w:rPr>
          <w:b/>
          <w:bCs/>
          <w:sz w:val="24"/>
          <w:szCs w:val="24"/>
        </w:rPr>
      </w:pPr>
    </w:p>
    <w:p w14:paraId="0A998867" w14:textId="483024CA" w:rsidR="00AB2699" w:rsidRPr="00203DDA" w:rsidRDefault="00AB2699" w:rsidP="003F6D2A">
      <w:pPr>
        <w:tabs>
          <w:tab w:val="left" w:pos="1039"/>
        </w:tabs>
        <w:spacing w:line="276" w:lineRule="auto"/>
        <w:rPr>
          <w:b/>
          <w:bCs/>
          <w:sz w:val="24"/>
          <w:szCs w:val="24"/>
        </w:rPr>
      </w:pPr>
      <w:r w:rsidRPr="00203DDA">
        <w:rPr>
          <w:b/>
          <w:bCs/>
          <w:noProof/>
          <w:sz w:val="24"/>
          <w:szCs w:val="24"/>
          <w:lang w:bidi="ar-SA"/>
        </w:rPr>
        <w:drawing>
          <wp:inline distT="0" distB="0" distL="0" distR="0" wp14:anchorId="7A00408E" wp14:editId="1606E073">
            <wp:extent cx="5822808" cy="327533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822808" cy="3275330"/>
                    </a:xfrm>
                    <a:prstGeom prst="rect">
                      <a:avLst/>
                    </a:prstGeom>
                  </pic:spPr>
                </pic:pic>
              </a:graphicData>
            </a:graphic>
          </wp:inline>
        </w:drawing>
      </w:r>
    </w:p>
    <w:p w14:paraId="237964C4" w14:textId="77777777" w:rsidR="00AB2699" w:rsidRPr="00203DDA" w:rsidRDefault="00AB2699" w:rsidP="003F6D2A">
      <w:pPr>
        <w:tabs>
          <w:tab w:val="left" w:pos="1039"/>
        </w:tabs>
        <w:spacing w:line="276" w:lineRule="auto"/>
        <w:rPr>
          <w:b/>
          <w:bCs/>
          <w:sz w:val="24"/>
          <w:szCs w:val="24"/>
        </w:rPr>
      </w:pPr>
    </w:p>
    <w:p w14:paraId="205B6A34" w14:textId="3D158367" w:rsidR="0081147B" w:rsidRPr="00203DDA" w:rsidRDefault="0081147B" w:rsidP="003F6D2A">
      <w:pPr>
        <w:widowControl/>
        <w:autoSpaceDE/>
        <w:autoSpaceDN/>
        <w:spacing w:after="160" w:line="276" w:lineRule="auto"/>
        <w:rPr>
          <w:sz w:val="24"/>
          <w:szCs w:val="24"/>
        </w:rPr>
      </w:pPr>
      <w:r w:rsidRPr="00203DDA">
        <w:rPr>
          <w:sz w:val="24"/>
          <w:szCs w:val="24"/>
        </w:rPr>
        <w:br w:type="page"/>
      </w:r>
    </w:p>
    <w:p w14:paraId="6E061FD5" w14:textId="77777777" w:rsidR="0081147B" w:rsidRPr="00203DDA" w:rsidRDefault="0081147B" w:rsidP="003F6D2A">
      <w:pPr>
        <w:spacing w:line="276" w:lineRule="auto"/>
        <w:rPr>
          <w:sz w:val="24"/>
          <w:szCs w:val="24"/>
        </w:rPr>
      </w:pPr>
    </w:p>
    <w:p w14:paraId="60FECB61" w14:textId="6945130D" w:rsidR="002616DC" w:rsidRPr="00203DDA" w:rsidRDefault="00AB2699" w:rsidP="003F6D2A">
      <w:pPr>
        <w:tabs>
          <w:tab w:val="left" w:pos="1039"/>
        </w:tabs>
        <w:spacing w:line="276" w:lineRule="auto"/>
        <w:rPr>
          <w:b/>
          <w:bCs/>
          <w:sz w:val="24"/>
          <w:szCs w:val="24"/>
        </w:rPr>
      </w:pPr>
      <w:r w:rsidRPr="00203DDA">
        <w:rPr>
          <w:b/>
          <w:bCs/>
          <w:sz w:val="24"/>
          <w:szCs w:val="24"/>
        </w:rPr>
        <w:t>8.</w:t>
      </w:r>
      <w:r w:rsidR="002616DC">
        <w:rPr>
          <w:b/>
          <w:bCs/>
          <w:sz w:val="24"/>
          <w:szCs w:val="24"/>
        </w:rPr>
        <w:t>8.2 Vendor Update Profile Page</w:t>
      </w:r>
    </w:p>
    <w:p w14:paraId="2E77F6E9" w14:textId="77777777" w:rsidR="00841F75" w:rsidRPr="00203DDA" w:rsidRDefault="00841F75" w:rsidP="003F6D2A">
      <w:pPr>
        <w:tabs>
          <w:tab w:val="left" w:pos="1039"/>
        </w:tabs>
        <w:spacing w:line="276" w:lineRule="auto"/>
        <w:rPr>
          <w:b/>
          <w:bCs/>
          <w:sz w:val="24"/>
          <w:szCs w:val="24"/>
        </w:rPr>
      </w:pPr>
    </w:p>
    <w:p w14:paraId="4B48026A" w14:textId="77777777" w:rsidR="00841F75" w:rsidRPr="00203DDA" w:rsidRDefault="00841F75" w:rsidP="003F6D2A">
      <w:pPr>
        <w:spacing w:line="276" w:lineRule="auto"/>
        <w:rPr>
          <w:sz w:val="24"/>
          <w:szCs w:val="24"/>
        </w:rPr>
      </w:pPr>
    </w:p>
    <w:p w14:paraId="24917812" w14:textId="48266081" w:rsidR="0081147B" w:rsidRPr="00203DDA" w:rsidRDefault="00AB2699" w:rsidP="003F6D2A">
      <w:pPr>
        <w:spacing w:line="276" w:lineRule="auto"/>
        <w:rPr>
          <w:noProof/>
          <w:sz w:val="24"/>
          <w:szCs w:val="24"/>
          <w:lang w:bidi="ar-SA"/>
        </w:rPr>
      </w:pPr>
      <w:r w:rsidRPr="00203DDA">
        <w:rPr>
          <w:noProof/>
          <w:sz w:val="24"/>
          <w:szCs w:val="24"/>
          <w:lang w:bidi="ar-SA"/>
        </w:rPr>
        <w:drawing>
          <wp:inline distT="0" distB="0" distL="0" distR="0" wp14:anchorId="0350FF92" wp14:editId="7615E115">
            <wp:extent cx="5796844" cy="3260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5796844" cy="3260725"/>
                    </a:xfrm>
                    <a:prstGeom prst="rect">
                      <a:avLst/>
                    </a:prstGeom>
                  </pic:spPr>
                </pic:pic>
              </a:graphicData>
            </a:graphic>
          </wp:inline>
        </w:drawing>
      </w:r>
    </w:p>
    <w:p w14:paraId="7BB82307" w14:textId="4068E6E1" w:rsidR="00886787" w:rsidRDefault="00886787" w:rsidP="003F6D2A">
      <w:pPr>
        <w:spacing w:line="276" w:lineRule="auto"/>
        <w:rPr>
          <w:noProof/>
          <w:sz w:val="24"/>
          <w:szCs w:val="24"/>
          <w:lang w:bidi="ar-SA"/>
        </w:rPr>
      </w:pPr>
    </w:p>
    <w:p w14:paraId="136E1025" w14:textId="006E1D15" w:rsidR="002616DC" w:rsidRDefault="002616DC" w:rsidP="003F6D2A">
      <w:pPr>
        <w:spacing w:line="276" w:lineRule="auto"/>
        <w:rPr>
          <w:noProof/>
          <w:sz w:val="24"/>
          <w:szCs w:val="24"/>
          <w:lang w:bidi="ar-SA"/>
        </w:rPr>
      </w:pPr>
    </w:p>
    <w:p w14:paraId="1B5E669A" w14:textId="0F92EFBA" w:rsidR="002616DC" w:rsidRDefault="002616DC" w:rsidP="003F6D2A">
      <w:pPr>
        <w:spacing w:line="276" w:lineRule="auto"/>
        <w:rPr>
          <w:noProof/>
          <w:sz w:val="24"/>
          <w:szCs w:val="24"/>
          <w:lang w:bidi="ar-SA"/>
        </w:rPr>
      </w:pPr>
    </w:p>
    <w:p w14:paraId="13036004" w14:textId="03874672" w:rsidR="002616DC" w:rsidRDefault="002616DC" w:rsidP="003F6D2A">
      <w:pPr>
        <w:spacing w:line="276" w:lineRule="auto"/>
        <w:rPr>
          <w:noProof/>
          <w:sz w:val="24"/>
          <w:szCs w:val="24"/>
          <w:lang w:bidi="ar-SA"/>
        </w:rPr>
      </w:pPr>
    </w:p>
    <w:p w14:paraId="77A63C18" w14:textId="3F5C6183" w:rsidR="002616DC" w:rsidRDefault="002616DC" w:rsidP="003F6D2A">
      <w:pPr>
        <w:spacing w:line="276" w:lineRule="auto"/>
        <w:rPr>
          <w:noProof/>
          <w:sz w:val="24"/>
          <w:szCs w:val="24"/>
          <w:lang w:bidi="ar-SA"/>
        </w:rPr>
      </w:pPr>
    </w:p>
    <w:p w14:paraId="5615B954" w14:textId="1A73A415" w:rsidR="002616DC" w:rsidRDefault="002616DC" w:rsidP="003F6D2A">
      <w:pPr>
        <w:spacing w:line="276" w:lineRule="auto"/>
        <w:rPr>
          <w:noProof/>
          <w:sz w:val="24"/>
          <w:szCs w:val="24"/>
          <w:lang w:bidi="ar-SA"/>
        </w:rPr>
      </w:pPr>
    </w:p>
    <w:p w14:paraId="616A87ED" w14:textId="4EED882E" w:rsidR="002616DC" w:rsidRDefault="002616DC" w:rsidP="003F6D2A">
      <w:pPr>
        <w:spacing w:line="276" w:lineRule="auto"/>
        <w:rPr>
          <w:noProof/>
          <w:sz w:val="24"/>
          <w:szCs w:val="24"/>
          <w:lang w:bidi="ar-SA"/>
        </w:rPr>
      </w:pPr>
    </w:p>
    <w:p w14:paraId="098E3AEF" w14:textId="30779DB8" w:rsidR="002616DC" w:rsidRDefault="002616DC" w:rsidP="003F6D2A">
      <w:pPr>
        <w:spacing w:line="276" w:lineRule="auto"/>
        <w:rPr>
          <w:noProof/>
          <w:sz w:val="24"/>
          <w:szCs w:val="24"/>
          <w:lang w:bidi="ar-SA"/>
        </w:rPr>
      </w:pPr>
    </w:p>
    <w:p w14:paraId="77EA6CD7" w14:textId="775E5B81" w:rsidR="002616DC" w:rsidRDefault="002616DC" w:rsidP="003F6D2A">
      <w:pPr>
        <w:spacing w:line="276" w:lineRule="auto"/>
        <w:rPr>
          <w:noProof/>
          <w:sz w:val="24"/>
          <w:szCs w:val="24"/>
          <w:lang w:bidi="ar-SA"/>
        </w:rPr>
      </w:pPr>
    </w:p>
    <w:p w14:paraId="79E9572D" w14:textId="07C2482C" w:rsidR="002616DC" w:rsidRDefault="002616DC" w:rsidP="003F6D2A">
      <w:pPr>
        <w:spacing w:line="276" w:lineRule="auto"/>
        <w:rPr>
          <w:noProof/>
          <w:sz w:val="24"/>
          <w:szCs w:val="24"/>
          <w:lang w:bidi="ar-SA"/>
        </w:rPr>
      </w:pPr>
    </w:p>
    <w:p w14:paraId="435765F9" w14:textId="0AEFDED2" w:rsidR="002616DC" w:rsidRDefault="002616DC" w:rsidP="003F6D2A">
      <w:pPr>
        <w:spacing w:line="276" w:lineRule="auto"/>
        <w:rPr>
          <w:noProof/>
          <w:sz w:val="24"/>
          <w:szCs w:val="24"/>
          <w:lang w:bidi="ar-SA"/>
        </w:rPr>
      </w:pPr>
    </w:p>
    <w:p w14:paraId="2F43DE34" w14:textId="59B04868" w:rsidR="002616DC" w:rsidRDefault="002616DC" w:rsidP="003F6D2A">
      <w:pPr>
        <w:spacing w:line="276" w:lineRule="auto"/>
        <w:rPr>
          <w:noProof/>
          <w:sz w:val="24"/>
          <w:szCs w:val="24"/>
          <w:lang w:bidi="ar-SA"/>
        </w:rPr>
      </w:pPr>
    </w:p>
    <w:p w14:paraId="5AD69D9D" w14:textId="76697616" w:rsidR="002616DC" w:rsidRDefault="002616DC" w:rsidP="003F6D2A">
      <w:pPr>
        <w:spacing w:line="276" w:lineRule="auto"/>
        <w:rPr>
          <w:noProof/>
          <w:sz w:val="24"/>
          <w:szCs w:val="24"/>
          <w:lang w:bidi="ar-SA"/>
        </w:rPr>
      </w:pPr>
    </w:p>
    <w:p w14:paraId="46E412F7" w14:textId="36B87A01" w:rsidR="002616DC" w:rsidRDefault="002616DC" w:rsidP="003F6D2A">
      <w:pPr>
        <w:spacing w:line="276" w:lineRule="auto"/>
        <w:rPr>
          <w:noProof/>
          <w:sz w:val="24"/>
          <w:szCs w:val="24"/>
          <w:lang w:bidi="ar-SA"/>
        </w:rPr>
      </w:pPr>
    </w:p>
    <w:p w14:paraId="5E2D3DE5" w14:textId="08AC699D" w:rsidR="002616DC" w:rsidRDefault="002616DC" w:rsidP="003F6D2A">
      <w:pPr>
        <w:spacing w:line="276" w:lineRule="auto"/>
        <w:rPr>
          <w:noProof/>
          <w:sz w:val="24"/>
          <w:szCs w:val="24"/>
          <w:lang w:bidi="ar-SA"/>
        </w:rPr>
      </w:pPr>
    </w:p>
    <w:p w14:paraId="595C6355" w14:textId="485B8FAA" w:rsidR="002616DC" w:rsidRDefault="002616DC" w:rsidP="003F6D2A">
      <w:pPr>
        <w:spacing w:line="276" w:lineRule="auto"/>
        <w:rPr>
          <w:noProof/>
          <w:sz w:val="24"/>
          <w:szCs w:val="24"/>
          <w:lang w:bidi="ar-SA"/>
        </w:rPr>
      </w:pPr>
    </w:p>
    <w:p w14:paraId="7BA35A26" w14:textId="44C66B80" w:rsidR="002616DC" w:rsidRDefault="002616DC" w:rsidP="003F6D2A">
      <w:pPr>
        <w:spacing w:line="276" w:lineRule="auto"/>
        <w:rPr>
          <w:noProof/>
          <w:sz w:val="24"/>
          <w:szCs w:val="24"/>
          <w:lang w:bidi="ar-SA"/>
        </w:rPr>
      </w:pPr>
    </w:p>
    <w:p w14:paraId="0B16E58B" w14:textId="0870C963" w:rsidR="002616DC" w:rsidRDefault="002616DC" w:rsidP="003F6D2A">
      <w:pPr>
        <w:spacing w:line="276" w:lineRule="auto"/>
        <w:rPr>
          <w:noProof/>
          <w:sz w:val="24"/>
          <w:szCs w:val="24"/>
          <w:lang w:bidi="ar-SA"/>
        </w:rPr>
      </w:pPr>
    </w:p>
    <w:p w14:paraId="69EA7DCE" w14:textId="63E9336E" w:rsidR="002616DC" w:rsidRDefault="002616DC" w:rsidP="003F6D2A">
      <w:pPr>
        <w:spacing w:line="276" w:lineRule="auto"/>
        <w:rPr>
          <w:noProof/>
          <w:sz w:val="24"/>
          <w:szCs w:val="24"/>
          <w:lang w:bidi="ar-SA"/>
        </w:rPr>
      </w:pPr>
    </w:p>
    <w:p w14:paraId="0466FCE0" w14:textId="7DFFBECA" w:rsidR="002616DC" w:rsidRDefault="002616DC" w:rsidP="003F6D2A">
      <w:pPr>
        <w:spacing w:line="276" w:lineRule="auto"/>
        <w:rPr>
          <w:noProof/>
          <w:sz w:val="24"/>
          <w:szCs w:val="24"/>
          <w:lang w:bidi="ar-SA"/>
        </w:rPr>
      </w:pPr>
    </w:p>
    <w:p w14:paraId="57474C09" w14:textId="653CCA76" w:rsidR="002616DC" w:rsidRDefault="002616DC" w:rsidP="003F6D2A">
      <w:pPr>
        <w:spacing w:line="276" w:lineRule="auto"/>
        <w:rPr>
          <w:noProof/>
          <w:sz w:val="24"/>
          <w:szCs w:val="24"/>
          <w:lang w:bidi="ar-SA"/>
        </w:rPr>
      </w:pPr>
    </w:p>
    <w:p w14:paraId="682FFEDC" w14:textId="145130A4" w:rsidR="002616DC" w:rsidRDefault="002616DC" w:rsidP="003F6D2A">
      <w:pPr>
        <w:spacing w:line="276" w:lineRule="auto"/>
        <w:rPr>
          <w:noProof/>
          <w:sz w:val="24"/>
          <w:szCs w:val="24"/>
          <w:lang w:bidi="ar-SA"/>
        </w:rPr>
      </w:pPr>
    </w:p>
    <w:p w14:paraId="09C3BA94" w14:textId="34D97FAE" w:rsidR="002616DC" w:rsidRDefault="002616DC" w:rsidP="003F6D2A">
      <w:pPr>
        <w:spacing w:line="276" w:lineRule="auto"/>
        <w:rPr>
          <w:noProof/>
          <w:sz w:val="24"/>
          <w:szCs w:val="24"/>
          <w:lang w:bidi="ar-SA"/>
        </w:rPr>
      </w:pPr>
    </w:p>
    <w:p w14:paraId="0380E4CE" w14:textId="02D670BB" w:rsidR="002616DC" w:rsidRDefault="002616DC" w:rsidP="003F6D2A">
      <w:pPr>
        <w:spacing w:line="276" w:lineRule="auto"/>
        <w:rPr>
          <w:noProof/>
          <w:sz w:val="24"/>
          <w:szCs w:val="24"/>
          <w:lang w:bidi="ar-SA"/>
        </w:rPr>
      </w:pPr>
    </w:p>
    <w:p w14:paraId="77AF6AC1" w14:textId="77777777" w:rsidR="002616DC" w:rsidRPr="00203DDA" w:rsidRDefault="002616DC" w:rsidP="003F6D2A">
      <w:pPr>
        <w:spacing w:line="276" w:lineRule="auto"/>
        <w:rPr>
          <w:noProof/>
          <w:sz w:val="24"/>
          <w:szCs w:val="24"/>
          <w:lang w:bidi="ar-SA"/>
        </w:rPr>
      </w:pPr>
    </w:p>
    <w:p w14:paraId="6224B13C" w14:textId="77777777" w:rsidR="00886787" w:rsidRPr="00203DDA" w:rsidRDefault="00886787" w:rsidP="003F6D2A">
      <w:pPr>
        <w:spacing w:line="276" w:lineRule="auto"/>
        <w:rPr>
          <w:noProof/>
          <w:sz w:val="24"/>
          <w:szCs w:val="24"/>
          <w:lang w:bidi="ar-SA"/>
        </w:rPr>
      </w:pPr>
    </w:p>
    <w:p w14:paraId="146ADB71" w14:textId="37164AF3" w:rsidR="00AB2699" w:rsidRDefault="00AB2699" w:rsidP="003F6D2A">
      <w:pPr>
        <w:tabs>
          <w:tab w:val="left" w:pos="1039"/>
        </w:tabs>
        <w:spacing w:line="276" w:lineRule="auto"/>
        <w:rPr>
          <w:b/>
          <w:bCs/>
          <w:sz w:val="24"/>
          <w:szCs w:val="24"/>
        </w:rPr>
      </w:pPr>
      <w:r w:rsidRPr="00203DDA">
        <w:rPr>
          <w:b/>
          <w:bCs/>
          <w:sz w:val="24"/>
          <w:szCs w:val="24"/>
        </w:rPr>
        <w:t>8.</w:t>
      </w:r>
      <w:r w:rsidR="002616DC">
        <w:rPr>
          <w:b/>
          <w:bCs/>
          <w:sz w:val="24"/>
          <w:szCs w:val="24"/>
        </w:rPr>
        <w:t>9 Admin</w:t>
      </w:r>
      <w:r w:rsidRPr="00203DDA">
        <w:rPr>
          <w:b/>
          <w:bCs/>
          <w:sz w:val="24"/>
          <w:szCs w:val="24"/>
        </w:rPr>
        <w:t xml:space="preserve"> Page</w:t>
      </w:r>
    </w:p>
    <w:p w14:paraId="56F45BDC" w14:textId="4A2D9715" w:rsidR="001E371E" w:rsidRPr="00203DDA" w:rsidRDefault="001E371E" w:rsidP="003F6D2A">
      <w:pPr>
        <w:tabs>
          <w:tab w:val="left" w:pos="1039"/>
        </w:tabs>
        <w:spacing w:line="276" w:lineRule="auto"/>
        <w:rPr>
          <w:b/>
          <w:bCs/>
          <w:sz w:val="24"/>
          <w:szCs w:val="24"/>
        </w:rPr>
      </w:pPr>
      <w:r>
        <w:rPr>
          <w:b/>
          <w:bCs/>
          <w:sz w:val="24"/>
          <w:szCs w:val="24"/>
        </w:rPr>
        <w:t>8.9.1  Add Events Page</w:t>
      </w:r>
    </w:p>
    <w:p w14:paraId="69C715D8" w14:textId="77777777" w:rsidR="00841F75" w:rsidRPr="00203DDA" w:rsidRDefault="00841F75" w:rsidP="003F6D2A">
      <w:pPr>
        <w:spacing w:line="276" w:lineRule="auto"/>
        <w:rPr>
          <w:sz w:val="24"/>
          <w:szCs w:val="24"/>
        </w:rPr>
      </w:pPr>
    </w:p>
    <w:p w14:paraId="159DE440" w14:textId="77777777" w:rsidR="00841F75" w:rsidRPr="00203DDA" w:rsidRDefault="00841F75" w:rsidP="003F6D2A">
      <w:pPr>
        <w:spacing w:line="276" w:lineRule="auto"/>
        <w:rPr>
          <w:sz w:val="24"/>
          <w:szCs w:val="24"/>
        </w:rPr>
      </w:pPr>
    </w:p>
    <w:p w14:paraId="654A2A7D" w14:textId="4C29B602" w:rsidR="00841F75" w:rsidRPr="00203DDA" w:rsidRDefault="00AB2699" w:rsidP="003F6D2A">
      <w:pPr>
        <w:spacing w:line="276" w:lineRule="auto"/>
        <w:rPr>
          <w:sz w:val="24"/>
          <w:szCs w:val="24"/>
        </w:rPr>
      </w:pPr>
      <w:r w:rsidRPr="00203DDA">
        <w:rPr>
          <w:noProof/>
          <w:sz w:val="24"/>
          <w:szCs w:val="24"/>
          <w:lang w:bidi="ar-SA"/>
        </w:rPr>
        <w:drawing>
          <wp:inline distT="0" distB="0" distL="0" distR="0" wp14:anchorId="77385186" wp14:editId="610048E4">
            <wp:extent cx="6057900" cy="30171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6057900" cy="3017108"/>
                    </a:xfrm>
                    <a:prstGeom prst="rect">
                      <a:avLst/>
                    </a:prstGeom>
                  </pic:spPr>
                </pic:pic>
              </a:graphicData>
            </a:graphic>
          </wp:inline>
        </w:drawing>
      </w:r>
    </w:p>
    <w:p w14:paraId="694CE2F0" w14:textId="77777777" w:rsidR="0081147B" w:rsidRPr="00203DDA" w:rsidRDefault="0081147B" w:rsidP="003F6D2A">
      <w:pPr>
        <w:tabs>
          <w:tab w:val="left" w:pos="1039"/>
        </w:tabs>
        <w:spacing w:line="276" w:lineRule="auto"/>
        <w:rPr>
          <w:sz w:val="24"/>
          <w:szCs w:val="24"/>
        </w:rPr>
      </w:pPr>
    </w:p>
    <w:p w14:paraId="45AAEFBF" w14:textId="77777777" w:rsidR="0081147B" w:rsidRPr="00203DDA" w:rsidRDefault="0081147B" w:rsidP="003F6D2A">
      <w:pPr>
        <w:spacing w:line="276" w:lineRule="auto"/>
        <w:rPr>
          <w:sz w:val="24"/>
          <w:szCs w:val="24"/>
        </w:rPr>
      </w:pPr>
      <w:r w:rsidRPr="00203DDA">
        <w:rPr>
          <w:sz w:val="24"/>
          <w:szCs w:val="24"/>
        </w:rPr>
        <w:tab/>
      </w:r>
    </w:p>
    <w:p w14:paraId="49BC5511" w14:textId="77777777" w:rsidR="00963AAC" w:rsidRPr="00203DDA" w:rsidRDefault="00963AAC" w:rsidP="003F6D2A">
      <w:pPr>
        <w:widowControl/>
        <w:autoSpaceDE/>
        <w:autoSpaceDN/>
        <w:spacing w:after="160" w:line="276" w:lineRule="auto"/>
        <w:rPr>
          <w:sz w:val="24"/>
          <w:szCs w:val="24"/>
        </w:rPr>
      </w:pPr>
    </w:p>
    <w:p w14:paraId="59184F7B" w14:textId="77777777" w:rsidR="00963AAC" w:rsidRPr="00203DDA" w:rsidRDefault="00963AAC" w:rsidP="003F6D2A">
      <w:pPr>
        <w:widowControl/>
        <w:autoSpaceDE/>
        <w:autoSpaceDN/>
        <w:spacing w:after="160" w:line="276" w:lineRule="auto"/>
        <w:rPr>
          <w:sz w:val="24"/>
          <w:szCs w:val="24"/>
        </w:rPr>
      </w:pPr>
    </w:p>
    <w:p w14:paraId="14AE0784" w14:textId="77777777" w:rsidR="00963AAC" w:rsidRPr="00203DDA" w:rsidRDefault="00963AAC" w:rsidP="003F6D2A">
      <w:pPr>
        <w:widowControl/>
        <w:autoSpaceDE/>
        <w:autoSpaceDN/>
        <w:spacing w:after="160" w:line="276" w:lineRule="auto"/>
        <w:rPr>
          <w:sz w:val="24"/>
          <w:szCs w:val="24"/>
        </w:rPr>
      </w:pPr>
    </w:p>
    <w:p w14:paraId="736300A8" w14:textId="77777777" w:rsidR="00963AAC" w:rsidRPr="00203DDA" w:rsidRDefault="00963AAC" w:rsidP="003F6D2A">
      <w:pPr>
        <w:widowControl/>
        <w:autoSpaceDE/>
        <w:autoSpaceDN/>
        <w:spacing w:after="160" w:line="276" w:lineRule="auto"/>
        <w:rPr>
          <w:sz w:val="24"/>
          <w:szCs w:val="24"/>
        </w:rPr>
      </w:pPr>
    </w:p>
    <w:p w14:paraId="381D2597" w14:textId="77777777" w:rsidR="00963AAC" w:rsidRPr="00203DDA" w:rsidRDefault="00963AAC" w:rsidP="003F6D2A">
      <w:pPr>
        <w:widowControl/>
        <w:autoSpaceDE/>
        <w:autoSpaceDN/>
        <w:spacing w:after="160" w:line="276" w:lineRule="auto"/>
        <w:rPr>
          <w:sz w:val="24"/>
          <w:szCs w:val="24"/>
        </w:rPr>
      </w:pPr>
    </w:p>
    <w:p w14:paraId="0E867307" w14:textId="77777777" w:rsidR="001E371E" w:rsidRDefault="001E371E" w:rsidP="003F6D2A">
      <w:pPr>
        <w:tabs>
          <w:tab w:val="left" w:pos="1039"/>
        </w:tabs>
        <w:spacing w:line="276" w:lineRule="auto"/>
        <w:rPr>
          <w:b/>
          <w:bCs/>
          <w:sz w:val="24"/>
          <w:szCs w:val="24"/>
        </w:rPr>
      </w:pPr>
    </w:p>
    <w:p w14:paraId="6F968CE9" w14:textId="77777777" w:rsidR="001E371E" w:rsidRDefault="001E371E" w:rsidP="003F6D2A">
      <w:pPr>
        <w:tabs>
          <w:tab w:val="left" w:pos="1039"/>
        </w:tabs>
        <w:spacing w:line="276" w:lineRule="auto"/>
        <w:rPr>
          <w:b/>
          <w:bCs/>
          <w:sz w:val="24"/>
          <w:szCs w:val="24"/>
        </w:rPr>
      </w:pPr>
    </w:p>
    <w:p w14:paraId="4CC1FD19" w14:textId="77777777" w:rsidR="001E371E" w:rsidRDefault="001E371E" w:rsidP="003F6D2A">
      <w:pPr>
        <w:tabs>
          <w:tab w:val="left" w:pos="1039"/>
        </w:tabs>
        <w:spacing w:line="276" w:lineRule="auto"/>
        <w:rPr>
          <w:b/>
          <w:bCs/>
          <w:sz w:val="24"/>
          <w:szCs w:val="24"/>
        </w:rPr>
      </w:pPr>
    </w:p>
    <w:p w14:paraId="23E6232B" w14:textId="06B7436E" w:rsidR="001E371E" w:rsidRDefault="001E371E" w:rsidP="003F6D2A">
      <w:pPr>
        <w:tabs>
          <w:tab w:val="left" w:pos="1039"/>
        </w:tabs>
        <w:spacing w:line="276" w:lineRule="auto"/>
        <w:rPr>
          <w:b/>
          <w:bCs/>
          <w:sz w:val="24"/>
          <w:szCs w:val="24"/>
        </w:rPr>
      </w:pPr>
    </w:p>
    <w:p w14:paraId="3FA28CF5" w14:textId="5A06741A" w:rsidR="001E371E" w:rsidRDefault="001E371E" w:rsidP="003F6D2A">
      <w:pPr>
        <w:tabs>
          <w:tab w:val="left" w:pos="1039"/>
        </w:tabs>
        <w:spacing w:line="276" w:lineRule="auto"/>
        <w:rPr>
          <w:b/>
          <w:bCs/>
          <w:sz w:val="24"/>
          <w:szCs w:val="24"/>
        </w:rPr>
      </w:pPr>
    </w:p>
    <w:p w14:paraId="44A0E396" w14:textId="6B47B8AC" w:rsidR="001E371E" w:rsidRDefault="001E371E" w:rsidP="003F6D2A">
      <w:pPr>
        <w:tabs>
          <w:tab w:val="left" w:pos="1039"/>
        </w:tabs>
        <w:spacing w:line="276" w:lineRule="auto"/>
        <w:rPr>
          <w:b/>
          <w:bCs/>
          <w:sz w:val="24"/>
          <w:szCs w:val="24"/>
        </w:rPr>
      </w:pPr>
    </w:p>
    <w:p w14:paraId="39848DC1" w14:textId="2D3EF4EA" w:rsidR="001E371E" w:rsidRDefault="001E371E" w:rsidP="003F6D2A">
      <w:pPr>
        <w:tabs>
          <w:tab w:val="left" w:pos="1039"/>
        </w:tabs>
        <w:spacing w:line="276" w:lineRule="auto"/>
        <w:rPr>
          <w:b/>
          <w:bCs/>
          <w:sz w:val="24"/>
          <w:szCs w:val="24"/>
        </w:rPr>
      </w:pPr>
    </w:p>
    <w:p w14:paraId="634679A4" w14:textId="21B5711B" w:rsidR="001E371E" w:rsidRDefault="001E371E" w:rsidP="003F6D2A">
      <w:pPr>
        <w:tabs>
          <w:tab w:val="left" w:pos="1039"/>
        </w:tabs>
        <w:spacing w:line="276" w:lineRule="auto"/>
        <w:rPr>
          <w:b/>
          <w:bCs/>
          <w:sz w:val="24"/>
          <w:szCs w:val="24"/>
        </w:rPr>
      </w:pPr>
    </w:p>
    <w:p w14:paraId="48C0DB32" w14:textId="29A5E475" w:rsidR="001E371E" w:rsidRDefault="001E371E" w:rsidP="003F6D2A">
      <w:pPr>
        <w:tabs>
          <w:tab w:val="left" w:pos="1039"/>
        </w:tabs>
        <w:spacing w:line="276" w:lineRule="auto"/>
        <w:rPr>
          <w:b/>
          <w:bCs/>
          <w:sz w:val="24"/>
          <w:szCs w:val="24"/>
        </w:rPr>
      </w:pPr>
    </w:p>
    <w:p w14:paraId="5C3A276E" w14:textId="3E079960" w:rsidR="001E371E" w:rsidRDefault="001E371E" w:rsidP="003F6D2A">
      <w:pPr>
        <w:tabs>
          <w:tab w:val="left" w:pos="1039"/>
        </w:tabs>
        <w:spacing w:line="276" w:lineRule="auto"/>
        <w:rPr>
          <w:b/>
          <w:bCs/>
          <w:sz w:val="24"/>
          <w:szCs w:val="24"/>
        </w:rPr>
      </w:pPr>
    </w:p>
    <w:p w14:paraId="4493DFBA" w14:textId="77FAB2F7" w:rsidR="001E371E" w:rsidRDefault="001E371E" w:rsidP="003F6D2A">
      <w:pPr>
        <w:tabs>
          <w:tab w:val="left" w:pos="1039"/>
        </w:tabs>
        <w:spacing w:line="276" w:lineRule="auto"/>
        <w:rPr>
          <w:b/>
          <w:bCs/>
          <w:sz w:val="24"/>
          <w:szCs w:val="24"/>
        </w:rPr>
      </w:pPr>
    </w:p>
    <w:p w14:paraId="67B0AA1C" w14:textId="7F7AE217" w:rsidR="001E371E" w:rsidRDefault="001E371E" w:rsidP="003F6D2A">
      <w:pPr>
        <w:tabs>
          <w:tab w:val="left" w:pos="1039"/>
        </w:tabs>
        <w:spacing w:line="276" w:lineRule="auto"/>
        <w:rPr>
          <w:b/>
          <w:bCs/>
          <w:sz w:val="24"/>
          <w:szCs w:val="24"/>
        </w:rPr>
      </w:pPr>
    </w:p>
    <w:p w14:paraId="2840781B" w14:textId="77777777" w:rsidR="001E371E" w:rsidRDefault="001E371E" w:rsidP="003F6D2A">
      <w:pPr>
        <w:tabs>
          <w:tab w:val="left" w:pos="1039"/>
        </w:tabs>
        <w:spacing w:line="276" w:lineRule="auto"/>
        <w:rPr>
          <w:b/>
          <w:bCs/>
          <w:sz w:val="24"/>
          <w:szCs w:val="24"/>
        </w:rPr>
      </w:pPr>
    </w:p>
    <w:p w14:paraId="02300187" w14:textId="77777777" w:rsidR="001E371E" w:rsidRDefault="001E371E" w:rsidP="003F6D2A">
      <w:pPr>
        <w:tabs>
          <w:tab w:val="left" w:pos="1039"/>
        </w:tabs>
        <w:spacing w:line="276" w:lineRule="auto"/>
        <w:rPr>
          <w:b/>
          <w:bCs/>
          <w:sz w:val="24"/>
          <w:szCs w:val="24"/>
        </w:rPr>
      </w:pPr>
    </w:p>
    <w:p w14:paraId="2488D50D" w14:textId="77777777" w:rsidR="001E371E" w:rsidRDefault="001E371E" w:rsidP="003F6D2A">
      <w:pPr>
        <w:tabs>
          <w:tab w:val="left" w:pos="1039"/>
        </w:tabs>
        <w:spacing w:line="276" w:lineRule="auto"/>
        <w:rPr>
          <w:b/>
          <w:bCs/>
          <w:sz w:val="24"/>
          <w:szCs w:val="24"/>
        </w:rPr>
      </w:pPr>
    </w:p>
    <w:p w14:paraId="3F7DF5E0" w14:textId="77777777" w:rsidR="001E371E" w:rsidRDefault="001E371E" w:rsidP="003F6D2A">
      <w:pPr>
        <w:tabs>
          <w:tab w:val="left" w:pos="1039"/>
        </w:tabs>
        <w:spacing w:line="276" w:lineRule="auto"/>
        <w:rPr>
          <w:b/>
          <w:bCs/>
          <w:sz w:val="24"/>
          <w:szCs w:val="24"/>
        </w:rPr>
      </w:pPr>
    </w:p>
    <w:p w14:paraId="760F5580" w14:textId="535AB00E" w:rsidR="00C17620" w:rsidRDefault="00C17620" w:rsidP="003F6D2A">
      <w:pPr>
        <w:tabs>
          <w:tab w:val="left" w:pos="1039"/>
        </w:tabs>
        <w:spacing w:line="276" w:lineRule="auto"/>
        <w:rPr>
          <w:b/>
          <w:bCs/>
          <w:sz w:val="24"/>
          <w:szCs w:val="24"/>
        </w:rPr>
      </w:pPr>
      <w:r w:rsidRPr="00203DDA">
        <w:rPr>
          <w:b/>
          <w:bCs/>
          <w:sz w:val="24"/>
          <w:szCs w:val="24"/>
        </w:rPr>
        <w:t>8.</w:t>
      </w:r>
      <w:r w:rsidR="001E371E">
        <w:rPr>
          <w:b/>
          <w:bCs/>
          <w:sz w:val="24"/>
          <w:szCs w:val="24"/>
        </w:rPr>
        <w:t xml:space="preserve">9.2 </w:t>
      </w:r>
      <w:r w:rsidRPr="00203DDA">
        <w:rPr>
          <w:b/>
          <w:bCs/>
          <w:sz w:val="24"/>
          <w:szCs w:val="24"/>
        </w:rPr>
        <w:t xml:space="preserve"> </w:t>
      </w:r>
      <w:r w:rsidR="001E371E">
        <w:rPr>
          <w:b/>
          <w:bCs/>
          <w:sz w:val="24"/>
          <w:szCs w:val="24"/>
        </w:rPr>
        <w:t>Vendor Registration Page</w:t>
      </w:r>
    </w:p>
    <w:p w14:paraId="7999802C" w14:textId="5E4E6C4A" w:rsidR="001E371E" w:rsidRDefault="001E371E" w:rsidP="003F6D2A">
      <w:pPr>
        <w:tabs>
          <w:tab w:val="left" w:pos="1039"/>
        </w:tabs>
        <w:spacing w:line="276" w:lineRule="auto"/>
        <w:rPr>
          <w:b/>
          <w:bCs/>
          <w:sz w:val="24"/>
          <w:szCs w:val="24"/>
        </w:rPr>
      </w:pPr>
    </w:p>
    <w:p w14:paraId="019D2B87" w14:textId="77777777" w:rsidR="001E371E" w:rsidRPr="00203DDA" w:rsidRDefault="001E371E" w:rsidP="003F6D2A">
      <w:pPr>
        <w:tabs>
          <w:tab w:val="left" w:pos="1039"/>
        </w:tabs>
        <w:spacing w:line="276" w:lineRule="auto"/>
        <w:rPr>
          <w:b/>
          <w:bCs/>
          <w:sz w:val="24"/>
          <w:szCs w:val="24"/>
        </w:rPr>
      </w:pPr>
    </w:p>
    <w:p w14:paraId="747294F3" w14:textId="77777777" w:rsidR="00AB2699" w:rsidRPr="00203DDA" w:rsidRDefault="00AB2699" w:rsidP="003F6D2A">
      <w:pPr>
        <w:tabs>
          <w:tab w:val="left" w:pos="1039"/>
        </w:tabs>
        <w:spacing w:line="276" w:lineRule="auto"/>
        <w:rPr>
          <w:b/>
          <w:bCs/>
          <w:sz w:val="24"/>
          <w:szCs w:val="24"/>
        </w:rPr>
      </w:pPr>
    </w:p>
    <w:p w14:paraId="6AC93200" w14:textId="7828412C" w:rsidR="00AB2699" w:rsidRPr="00203DDA" w:rsidRDefault="00C17620" w:rsidP="003F6D2A">
      <w:pPr>
        <w:tabs>
          <w:tab w:val="left" w:pos="1039"/>
        </w:tabs>
        <w:spacing w:line="276" w:lineRule="auto"/>
        <w:rPr>
          <w:b/>
          <w:bCs/>
          <w:sz w:val="24"/>
          <w:szCs w:val="24"/>
        </w:rPr>
      </w:pPr>
      <w:r w:rsidRPr="00203DDA">
        <w:rPr>
          <w:b/>
          <w:bCs/>
          <w:noProof/>
          <w:sz w:val="24"/>
          <w:szCs w:val="24"/>
          <w:lang w:bidi="ar-SA"/>
        </w:rPr>
        <w:drawing>
          <wp:inline distT="0" distB="0" distL="0" distR="0" wp14:anchorId="3B59382F" wp14:editId="097C7973">
            <wp:extent cx="5844257" cy="3287395"/>
            <wp:effectExtent l="0" t="0" r="444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5844257" cy="3287395"/>
                    </a:xfrm>
                    <a:prstGeom prst="rect">
                      <a:avLst/>
                    </a:prstGeom>
                  </pic:spPr>
                </pic:pic>
              </a:graphicData>
            </a:graphic>
          </wp:inline>
        </w:drawing>
      </w:r>
    </w:p>
    <w:p w14:paraId="14BF655F" w14:textId="77777777" w:rsidR="00C17620" w:rsidRPr="00203DDA" w:rsidRDefault="00C17620" w:rsidP="003F6D2A">
      <w:pPr>
        <w:tabs>
          <w:tab w:val="left" w:pos="1039"/>
        </w:tabs>
        <w:spacing w:line="276" w:lineRule="auto"/>
        <w:rPr>
          <w:b/>
          <w:bCs/>
          <w:sz w:val="24"/>
          <w:szCs w:val="24"/>
        </w:rPr>
      </w:pPr>
    </w:p>
    <w:p w14:paraId="4AF1E539" w14:textId="77777777" w:rsidR="00C17620" w:rsidRPr="00203DDA" w:rsidRDefault="00C17620" w:rsidP="003F6D2A">
      <w:pPr>
        <w:tabs>
          <w:tab w:val="left" w:pos="1039"/>
        </w:tabs>
        <w:spacing w:line="276" w:lineRule="auto"/>
        <w:rPr>
          <w:b/>
          <w:bCs/>
          <w:sz w:val="24"/>
          <w:szCs w:val="24"/>
        </w:rPr>
      </w:pPr>
    </w:p>
    <w:p w14:paraId="5CCB59FC" w14:textId="77777777" w:rsidR="001E371E" w:rsidRDefault="001E371E" w:rsidP="003F6D2A">
      <w:pPr>
        <w:tabs>
          <w:tab w:val="left" w:pos="1039"/>
        </w:tabs>
        <w:spacing w:line="276" w:lineRule="auto"/>
        <w:rPr>
          <w:b/>
          <w:bCs/>
          <w:sz w:val="24"/>
          <w:szCs w:val="24"/>
        </w:rPr>
      </w:pPr>
    </w:p>
    <w:p w14:paraId="20A51E29" w14:textId="03A1C977" w:rsidR="00C17620" w:rsidRPr="00203DDA" w:rsidRDefault="00C17620" w:rsidP="003F6D2A">
      <w:pPr>
        <w:tabs>
          <w:tab w:val="left" w:pos="1039"/>
        </w:tabs>
        <w:spacing w:line="276" w:lineRule="auto"/>
        <w:rPr>
          <w:b/>
          <w:bCs/>
          <w:sz w:val="24"/>
          <w:szCs w:val="24"/>
        </w:rPr>
      </w:pPr>
      <w:r w:rsidRPr="00203DDA">
        <w:rPr>
          <w:b/>
          <w:bCs/>
          <w:sz w:val="24"/>
          <w:szCs w:val="24"/>
        </w:rPr>
        <w:t>8.</w:t>
      </w:r>
      <w:r w:rsidR="001E371E">
        <w:rPr>
          <w:b/>
          <w:bCs/>
          <w:sz w:val="24"/>
          <w:szCs w:val="24"/>
        </w:rPr>
        <w:t>9.3</w:t>
      </w:r>
      <w:r w:rsidRPr="00203DDA">
        <w:rPr>
          <w:b/>
          <w:bCs/>
          <w:sz w:val="24"/>
          <w:szCs w:val="24"/>
        </w:rPr>
        <w:t xml:space="preserve"> </w:t>
      </w:r>
      <w:r w:rsidR="001E371E">
        <w:rPr>
          <w:b/>
          <w:bCs/>
          <w:sz w:val="24"/>
          <w:szCs w:val="24"/>
        </w:rPr>
        <w:t>Report</w:t>
      </w:r>
      <w:r w:rsidR="00416A2D">
        <w:rPr>
          <w:b/>
          <w:bCs/>
          <w:sz w:val="24"/>
          <w:szCs w:val="24"/>
        </w:rPr>
        <w:t>s</w:t>
      </w:r>
      <w:r w:rsidR="001E371E">
        <w:rPr>
          <w:b/>
          <w:bCs/>
          <w:sz w:val="24"/>
          <w:szCs w:val="24"/>
        </w:rPr>
        <w:t xml:space="preserve"> Generation</w:t>
      </w:r>
      <w:r w:rsidRPr="00203DDA">
        <w:rPr>
          <w:b/>
          <w:bCs/>
          <w:sz w:val="24"/>
          <w:szCs w:val="24"/>
        </w:rPr>
        <w:t xml:space="preserve"> Page</w:t>
      </w:r>
    </w:p>
    <w:p w14:paraId="241032C1" w14:textId="77777777" w:rsidR="00C17620" w:rsidRPr="00203DDA" w:rsidRDefault="00C17620" w:rsidP="003F6D2A">
      <w:pPr>
        <w:tabs>
          <w:tab w:val="left" w:pos="1039"/>
        </w:tabs>
        <w:spacing w:line="276" w:lineRule="auto"/>
        <w:rPr>
          <w:b/>
          <w:bCs/>
          <w:sz w:val="24"/>
          <w:szCs w:val="24"/>
        </w:rPr>
      </w:pPr>
    </w:p>
    <w:p w14:paraId="1C77E936" w14:textId="77777777" w:rsidR="00C17620" w:rsidRPr="00203DDA" w:rsidRDefault="00C17620" w:rsidP="003F6D2A">
      <w:pPr>
        <w:tabs>
          <w:tab w:val="left" w:pos="1039"/>
        </w:tabs>
        <w:spacing w:line="276" w:lineRule="auto"/>
        <w:rPr>
          <w:b/>
          <w:bCs/>
          <w:sz w:val="24"/>
          <w:szCs w:val="24"/>
        </w:rPr>
      </w:pPr>
    </w:p>
    <w:p w14:paraId="3F3A80F4" w14:textId="02605D89" w:rsidR="00C17620" w:rsidRPr="00203DDA" w:rsidRDefault="00C17620" w:rsidP="003F6D2A">
      <w:pPr>
        <w:tabs>
          <w:tab w:val="left" w:pos="1039"/>
        </w:tabs>
        <w:spacing w:line="276" w:lineRule="auto"/>
        <w:rPr>
          <w:b/>
          <w:bCs/>
          <w:sz w:val="24"/>
          <w:szCs w:val="24"/>
        </w:rPr>
      </w:pPr>
      <w:r w:rsidRPr="00203DDA">
        <w:rPr>
          <w:b/>
          <w:bCs/>
          <w:noProof/>
          <w:sz w:val="24"/>
          <w:szCs w:val="24"/>
          <w:lang w:bidi="ar-SA"/>
        </w:rPr>
        <w:drawing>
          <wp:inline distT="0" distB="0" distL="0" distR="0" wp14:anchorId="45F10CDD" wp14:editId="1ADCE42A">
            <wp:extent cx="5827324" cy="32778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5827324" cy="3277870"/>
                    </a:xfrm>
                    <a:prstGeom prst="rect">
                      <a:avLst/>
                    </a:prstGeom>
                  </pic:spPr>
                </pic:pic>
              </a:graphicData>
            </a:graphic>
          </wp:inline>
        </w:drawing>
      </w:r>
    </w:p>
    <w:p w14:paraId="14A429B4" w14:textId="77777777" w:rsidR="00416A2D" w:rsidRDefault="00416A2D" w:rsidP="00416A2D">
      <w:pPr>
        <w:tabs>
          <w:tab w:val="left" w:pos="400"/>
        </w:tabs>
        <w:spacing w:before="86" w:line="276" w:lineRule="auto"/>
        <w:rPr>
          <w:b/>
          <w:sz w:val="24"/>
          <w:szCs w:val="24"/>
        </w:rPr>
      </w:pPr>
    </w:p>
    <w:p w14:paraId="5CB5A762" w14:textId="77777777" w:rsidR="00416A2D" w:rsidRDefault="00416A2D" w:rsidP="00416A2D">
      <w:pPr>
        <w:tabs>
          <w:tab w:val="left" w:pos="400"/>
        </w:tabs>
        <w:spacing w:before="86" w:line="276" w:lineRule="auto"/>
        <w:rPr>
          <w:b/>
          <w:sz w:val="24"/>
          <w:szCs w:val="24"/>
        </w:rPr>
      </w:pPr>
    </w:p>
    <w:p w14:paraId="7A01FDF7" w14:textId="049B2E8E" w:rsidR="00416A2D" w:rsidRPr="00203DDA" w:rsidRDefault="00416A2D" w:rsidP="00416A2D">
      <w:pPr>
        <w:tabs>
          <w:tab w:val="left" w:pos="400"/>
        </w:tabs>
        <w:spacing w:before="86" w:line="276" w:lineRule="auto"/>
        <w:rPr>
          <w:b/>
          <w:sz w:val="24"/>
          <w:szCs w:val="24"/>
        </w:rPr>
      </w:pPr>
      <w:r w:rsidRPr="00203DDA">
        <w:rPr>
          <w:b/>
          <w:sz w:val="24"/>
          <w:szCs w:val="24"/>
        </w:rPr>
        <w:t xml:space="preserve">  9. CONCLUSION </w:t>
      </w:r>
    </w:p>
    <w:p w14:paraId="3978F7B9" w14:textId="77777777" w:rsidR="00416A2D" w:rsidRPr="00203DDA" w:rsidRDefault="00416A2D" w:rsidP="00416A2D">
      <w:pPr>
        <w:tabs>
          <w:tab w:val="left" w:pos="400"/>
        </w:tabs>
        <w:spacing w:before="86" w:line="276" w:lineRule="auto"/>
        <w:rPr>
          <w:b/>
          <w:sz w:val="24"/>
          <w:szCs w:val="24"/>
        </w:rPr>
      </w:pPr>
    </w:p>
    <w:p w14:paraId="1B3DA6A6" w14:textId="699EF8C1" w:rsidR="00E45323" w:rsidRPr="00EB3B18" w:rsidRDefault="00EB3B18" w:rsidP="00EB3B18">
      <w:pPr>
        <w:tabs>
          <w:tab w:val="left" w:pos="1406"/>
        </w:tabs>
        <w:spacing w:before="1" w:line="276" w:lineRule="auto"/>
        <w:ind w:left="360" w:right="123"/>
        <w:jc w:val="both"/>
        <w:rPr>
          <w:sz w:val="24"/>
          <w:szCs w:val="24"/>
          <w:lang w:val="en-GB"/>
        </w:rPr>
      </w:pPr>
      <w:r>
        <w:rPr>
          <w:sz w:val="24"/>
          <w:szCs w:val="24"/>
          <w:lang w:val="en-GB"/>
        </w:rPr>
        <w:t xml:space="preserve">                      </w:t>
      </w:r>
      <w:r w:rsidR="00E45323" w:rsidRPr="00E45323">
        <w:rPr>
          <w:sz w:val="24"/>
          <w:szCs w:val="24"/>
          <w:lang w:val="en-GB"/>
        </w:rPr>
        <w:t>Currently, this system works on the one vendor policy where one vendor should be provide all the required services of event In future extension we will allow different vendors to provide different services for single event</w:t>
      </w:r>
      <w:r>
        <w:rPr>
          <w:sz w:val="24"/>
          <w:szCs w:val="24"/>
          <w:lang w:val="en-GB"/>
        </w:rPr>
        <w:t xml:space="preserve"> </w:t>
      </w:r>
      <w:r w:rsidR="00E45323" w:rsidRPr="00E45323">
        <w:rPr>
          <w:sz w:val="24"/>
          <w:szCs w:val="24"/>
          <w:lang w:val="en-GB"/>
        </w:rPr>
        <w:t>.</w:t>
      </w:r>
      <w:proofErr w:type="spellStart"/>
      <w:r w:rsidR="00E45323" w:rsidRPr="00E45323">
        <w:rPr>
          <w:sz w:val="24"/>
          <w:szCs w:val="24"/>
          <w:lang w:val="en-GB"/>
        </w:rPr>
        <w:t>Uptil</w:t>
      </w:r>
      <w:proofErr w:type="spellEnd"/>
      <w:r w:rsidR="00E45323" w:rsidRPr="00E45323">
        <w:rPr>
          <w:sz w:val="24"/>
          <w:szCs w:val="24"/>
          <w:lang w:val="en-GB"/>
        </w:rPr>
        <w:t xml:space="preserve"> now we conduct one event per day so in future we will allow to organise multiple events per day .Also now our system is works only within </w:t>
      </w:r>
      <w:proofErr w:type="spellStart"/>
      <w:r w:rsidR="00E45323" w:rsidRPr="00E45323">
        <w:rPr>
          <w:sz w:val="24"/>
          <w:szCs w:val="24"/>
          <w:lang w:val="en-GB"/>
        </w:rPr>
        <w:t>pune</w:t>
      </w:r>
      <w:proofErr w:type="spellEnd"/>
      <w:r w:rsidR="00E45323" w:rsidRPr="00E45323">
        <w:rPr>
          <w:sz w:val="24"/>
          <w:szCs w:val="24"/>
          <w:lang w:val="en-GB"/>
        </w:rPr>
        <w:t xml:space="preserve"> city so in future we will work in different cities.</w:t>
      </w:r>
    </w:p>
    <w:p w14:paraId="6E8D1BE5" w14:textId="77777777" w:rsidR="00416A2D" w:rsidRPr="00203DDA" w:rsidRDefault="00416A2D" w:rsidP="00416A2D">
      <w:pPr>
        <w:tabs>
          <w:tab w:val="left" w:pos="1406"/>
        </w:tabs>
        <w:spacing w:before="1" w:line="276" w:lineRule="auto"/>
        <w:ind w:left="120" w:right="123"/>
        <w:jc w:val="both"/>
        <w:rPr>
          <w:sz w:val="24"/>
          <w:szCs w:val="24"/>
        </w:rPr>
      </w:pPr>
    </w:p>
    <w:p w14:paraId="4231F6B4" w14:textId="2BC02012" w:rsidR="00E45323" w:rsidRPr="00E45323" w:rsidRDefault="00EB3B18" w:rsidP="00EB3B18">
      <w:pPr>
        <w:tabs>
          <w:tab w:val="left" w:pos="1039"/>
        </w:tabs>
        <w:spacing w:line="276" w:lineRule="auto"/>
        <w:ind w:left="360"/>
        <w:rPr>
          <w:sz w:val="24"/>
          <w:szCs w:val="24"/>
        </w:rPr>
      </w:pPr>
      <w:r>
        <w:rPr>
          <w:sz w:val="24"/>
          <w:szCs w:val="24"/>
          <w:lang w:val="en-GB"/>
        </w:rPr>
        <w:t xml:space="preserve">                       </w:t>
      </w:r>
      <w:r w:rsidR="00E45323" w:rsidRPr="00E45323">
        <w:rPr>
          <w:sz w:val="24"/>
          <w:szCs w:val="24"/>
          <w:lang w:val="en-GB"/>
        </w:rPr>
        <w:t xml:space="preserve">Event Management System is user friendly and cost effective system. It provides a new edge to management industry. </w:t>
      </w:r>
      <w:proofErr w:type="spellStart"/>
      <w:r w:rsidR="00E45323" w:rsidRPr="00E45323">
        <w:rPr>
          <w:sz w:val="24"/>
          <w:szCs w:val="24"/>
          <w:lang w:val="en-GB"/>
        </w:rPr>
        <w:t>Evento</w:t>
      </w:r>
      <w:proofErr w:type="spellEnd"/>
      <w:r w:rsidR="00E45323" w:rsidRPr="00E45323">
        <w:rPr>
          <w:sz w:val="24"/>
          <w:szCs w:val="24"/>
          <w:lang w:val="en-GB"/>
        </w:rPr>
        <w:t xml:space="preserve"> always keep your objectives and goals on top priority while conducting the events.</w:t>
      </w:r>
      <w:r w:rsidR="00E45323" w:rsidRPr="00E45323">
        <w:rPr>
          <w:sz w:val="24"/>
          <w:szCs w:val="24"/>
        </w:rPr>
        <w:t>Event management System provides better management of event to customer and local vendors get the business from our system.</w:t>
      </w:r>
    </w:p>
    <w:p w14:paraId="3CF3A9C7" w14:textId="77777777" w:rsidR="00C17620" w:rsidRPr="00203DDA" w:rsidRDefault="00C17620" w:rsidP="003F6D2A">
      <w:pPr>
        <w:tabs>
          <w:tab w:val="left" w:pos="1039"/>
        </w:tabs>
        <w:spacing w:line="276" w:lineRule="auto"/>
        <w:rPr>
          <w:b/>
          <w:bCs/>
          <w:sz w:val="24"/>
          <w:szCs w:val="24"/>
        </w:rPr>
      </w:pPr>
    </w:p>
    <w:p w14:paraId="4390106D" w14:textId="77777777" w:rsidR="00AB2699" w:rsidRPr="00203DDA" w:rsidRDefault="00AB2699" w:rsidP="003F6D2A">
      <w:pPr>
        <w:tabs>
          <w:tab w:val="left" w:pos="1039"/>
        </w:tabs>
        <w:spacing w:line="276" w:lineRule="auto"/>
        <w:rPr>
          <w:b/>
          <w:bCs/>
          <w:sz w:val="24"/>
          <w:szCs w:val="24"/>
        </w:rPr>
      </w:pPr>
    </w:p>
    <w:p w14:paraId="7ADFDAFF" w14:textId="77777777" w:rsidR="00C17620" w:rsidRPr="00203DDA" w:rsidRDefault="00C17620" w:rsidP="003F6D2A">
      <w:pPr>
        <w:tabs>
          <w:tab w:val="left" w:pos="1039"/>
        </w:tabs>
        <w:spacing w:line="276" w:lineRule="auto"/>
        <w:rPr>
          <w:b/>
          <w:bCs/>
          <w:sz w:val="24"/>
          <w:szCs w:val="24"/>
        </w:rPr>
      </w:pPr>
    </w:p>
    <w:p w14:paraId="78E163E4" w14:textId="77777777" w:rsidR="00C17620" w:rsidRPr="00203DDA" w:rsidRDefault="00C17620" w:rsidP="003F6D2A">
      <w:pPr>
        <w:tabs>
          <w:tab w:val="left" w:pos="1039"/>
        </w:tabs>
        <w:spacing w:line="276" w:lineRule="auto"/>
        <w:rPr>
          <w:b/>
          <w:bCs/>
          <w:sz w:val="24"/>
          <w:szCs w:val="24"/>
        </w:rPr>
      </w:pPr>
    </w:p>
    <w:p w14:paraId="7F3A648A" w14:textId="70BA9A97" w:rsidR="00AB71DC" w:rsidRPr="00203DDA" w:rsidRDefault="00AB71DC" w:rsidP="003F6D2A">
      <w:pPr>
        <w:widowControl/>
        <w:autoSpaceDE/>
        <w:autoSpaceDN/>
        <w:spacing w:after="160" w:line="276" w:lineRule="auto"/>
        <w:rPr>
          <w:sz w:val="24"/>
          <w:szCs w:val="24"/>
        </w:rPr>
      </w:pPr>
    </w:p>
    <w:p w14:paraId="7E3002C8" w14:textId="77777777" w:rsidR="00AB71DC" w:rsidRPr="00203DDA" w:rsidRDefault="00AB71DC" w:rsidP="003F6D2A">
      <w:pPr>
        <w:spacing w:line="276" w:lineRule="auto"/>
        <w:rPr>
          <w:sz w:val="24"/>
          <w:szCs w:val="24"/>
        </w:rPr>
        <w:sectPr w:rsidR="00AB71DC" w:rsidRPr="00203DDA">
          <w:footerReference w:type="default" r:id="rId32"/>
          <w:pgSz w:w="11900" w:h="16840"/>
          <w:pgMar w:top="1320" w:right="1020" w:bottom="1220" w:left="1340" w:header="720" w:footer="1034" w:gutter="0"/>
          <w:cols w:space="720"/>
        </w:sectPr>
      </w:pPr>
    </w:p>
    <w:p w14:paraId="07B7E652" w14:textId="77777777" w:rsidR="001F55F9" w:rsidRPr="00203DDA" w:rsidRDefault="001F55F9" w:rsidP="003F6D2A">
      <w:pPr>
        <w:tabs>
          <w:tab w:val="left" w:pos="1406"/>
        </w:tabs>
        <w:spacing w:before="1" w:line="276" w:lineRule="auto"/>
        <w:ind w:right="123"/>
        <w:jc w:val="both"/>
        <w:rPr>
          <w:sz w:val="24"/>
          <w:szCs w:val="24"/>
        </w:rPr>
      </w:pPr>
    </w:p>
    <w:sectPr w:rsidR="001F55F9" w:rsidRPr="00203DDA" w:rsidSect="00EB5121">
      <w:footerReference w:type="default" r:id="rId33"/>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FA128" w14:textId="77777777" w:rsidR="006A5FF1" w:rsidRDefault="006A5FF1">
      <w:r>
        <w:separator/>
      </w:r>
    </w:p>
  </w:endnote>
  <w:endnote w:type="continuationSeparator" w:id="0">
    <w:p w14:paraId="2E0235D7" w14:textId="77777777" w:rsidR="006A5FF1" w:rsidRDefault="006A5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A345" w14:textId="308572FB"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657216" behindDoc="1" locked="0" layoutInCell="1" allowOverlap="1" wp14:anchorId="489C59E7" wp14:editId="2DFBD0C9">
              <wp:simplePos x="0" y="0"/>
              <wp:positionH relativeFrom="page">
                <wp:posOffset>925830</wp:posOffset>
              </wp:positionH>
              <wp:positionV relativeFrom="page">
                <wp:posOffset>9909175</wp:posOffset>
              </wp:positionV>
              <wp:extent cx="5909310" cy="10160"/>
              <wp:effectExtent l="0" t="0" r="34290" b="8890"/>
              <wp:wrapNone/>
              <wp:docPr id="7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5"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6"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42E9771" id="Group 6" o:spid="_x0000_s1026" style="position:absolute;margin-left:72.9pt;margin-top:780.25pt;width:465.3pt;height:.8pt;z-index:-25165926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">
              <v:line id="Line 7"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" strokecolor="#000009" strokeweight=".8pt"/>
              <v:line id="Line 8"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" strokecolor="#000009" strokeweight=".8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33B" w14:textId="011C47E9"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660288" behindDoc="1" locked="0" layoutInCell="1" allowOverlap="1" wp14:anchorId="3131D42D" wp14:editId="7F8A8BA5">
              <wp:simplePos x="0" y="0"/>
              <wp:positionH relativeFrom="page">
                <wp:posOffset>925830</wp:posOffset>
              </wp:positionH>
              <wp:positionV relativeFrom="page">
                <wp:posOffset>9909175</wp:posOffset>
              </wp:positionV>
              <wp:extent cx="5909310" cy="10160"/>
              <wp:effectExtent l="0" t="0" r="34290" b="8890"/>
              <wp:wrapNone/>
              <wp:docPr id="7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2" name="Line 10"/>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3" name="Line 11"/>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C37C6B5" id="Group 9" o:spid="_x0000_s1026" style="position:absolute;margin-left:72.9pt;margin-top:780.25pt;width:465.3pt;height:.8pt;z-index:-25165619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QCZawT0CAACIBgAA&#10;DgAAAAAAAAAAAAAAAAAuAgAAZHJzL2Uyb0RvYy54bWxQSwECLQAUAAYACAAAACEA8b53MOIAAAAO&#10;AQAADwAAAAAAAAAAAAAAAACXBAAAZHJzL2Rvd25yZXYueG1sUEsFBgAAAAAEAAQA8wAAAKYFAAAA&#10;AA==&#10;">
              <v:line id="Line 10"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" strokecolor="#000009" strokeweight=".8pt"/>
              <v:line id="Line 11"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" strokecolor="#000009" strokeweight=".8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EE9C3" w14:textId="1841F46F"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663360" behindDoc="1" locked="0" layoutInCell="1" allowOverlap="1" wp14:anchorId="6E127E5E" wp14:editId="26D01853">
              <wp:simplePos x="0" y="0"/>
              <wp:positionH relativeFrom="page">
                <wp:posOffset>925830</wp:posOffset>
              </wp:positionH>
              <wp:positionV relativeFrom="page">
                <wp:posOffset>9909175</wp:posOffset>
              </wp:positionV>
              <wp:extent cx="5909310" cy="10160"/>
              <wp:effectExtent l="0" t="0" r="34290" b="8890"/>
              <wp:wrapNone/>
              <wp:docPr id="6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6" name="Line 16"/>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7" name="Line 17"/>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02FE786" id="Group 15" o:spid="_x0000_s1026" style="position:absolute;margin-left:72.9pt;margin-top:780.25pt;width:465.3pt;height:.8pt;z-index:-25165312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">
              <v:line id="Line 16"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" strokecolor="#000009" strokeweight=".8pt"/>
              <v:line id="Line 17"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" strokecolor="#000009" strokeweight=".8pt"/>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87AE" w14:textId="78590B8E"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666432" behindDoc="1" locked="0" layoutInCell="1" allowOverlap="1" wp14:anchorId="0CD1D0B1" wp14:editId="094D5F98">
              <wp:simplePos x="0" y="0"/>
              <wp:positionH relativeFrom="page">
                <wp:posOffset>925830</wp:posOffset>
              </wp:positionH>
              <wp:positionV relativeFrom="page">
                <wp:posOffset>9909175</wp:posOffset>
              </wp:positionV>
              <wp:extent cx="5909310" cy="10160"/>
              <wp:effectExtent l="0" t="0" r="34290" b="8890"/>
              <wp:wrapNone/>
              <wp:docPr id="6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3" name="Line 34"/>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4" name="Line 35"/>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078F46F" id="Group 33" o:spid="_x0000_s1026" style="position:absolute;margin-left:72.9pt;margin-top:780.25pt;width:465.3pt;height:.8pt;z-index:-25165004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">
              <v:line id="Line 34"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" strokecolor="#000009" strokeweight=".8pt"/>
              <v:line id="Line 35"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" strokecolor="#000009" strokeweight=".8pt"/>
              <w10:wrap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EDEC" w14:textId="4E6BC550"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669504" behindDoc="1" locked="0" layoutInCell="1" allowOverlap="1" wp14:anchorId="683FBC36" wp14:editId="23DF73D7">
              <wp:simplePos x="0" y="0"/>
              <wp:positionH relativeFrom="page">
                <wp:posOffset>925830</wp:posOffset>
              </wp:positionH>
              <wp:positionV relativeFrom="page">
                <wp:posOffset>9909175</wp:posOffset>
              </wp:positionV>
              <wp:extent cx="5909310" cy="10160"/>
              <wp:effectExtent l="0" t="0" r="34290" b="8890"/>
              <wp:wrapNone/>
              <wp:docPr id="5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0" name="Line 3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1" name="Line 3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1095473" id="Group 36" o:spid="_x0000_s1026" style="position:absolute;margin-left:72.9pt;margin-top:780.25pt;width:465.3pt;height:.8pt;z-index:-25164697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cM1YKz0CAACIBgAA&#10;DgAAAAAAAAAAAAAAAAAuAgAAZHJzL2Uyb0RvYy54bWxQSwECLQAUAAYACAAAACEA8b53MOIAAAAO&#10;AQAADwAAAAAAAAAAAAAAAACXBAAAZHJzL2Rvd25yZXYueG1sUEsFBgAAAAAEAAQA8wAAAKYFAAAA&#10;AA==&#10;">
              <v:line id="Line 37"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" strokecolor="#000009" strokeweight=".8pt"/>
              <v:line id="Line 38"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" strokecolor="#000009" strokeweight=".8pt"/>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3E57" w14:textId="3AB8DDA3"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677696" behindDoc="1" locked="0" layoutInCell="1" allowOverlap="1" wp14:anchorId="7024605F" wp14:editId="7D2CCCC7">
              <wp:simplePos x="0" y="0"/>
              <wp:positionH relativeFrom="page">
                <wp:posOffset>925830</wp:posOffset>
              </wp:positionH>
              <wp:positionV relativeFrom="page">
                <wp:posOffset>9909175</wp:posOffset>
              </wp:positionV>
              <wp:extent cx="5909310" cy="10160"/>
              <wp:effectExtent l="0" t="0" r="34290" b="8890"/>
              <wp:wrapNone/>
              <wp:docPr id="5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57" name="Line 65"/>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8" name="Line 66"/>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18AB19C" id="Group 64" o:spid="_x0000_s1026" style="position:absolute;margin-left:72.9pt;margin-top:780.25pt;width:465.3pt;height:.8pt;z-index:-25163878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AIyM/z0CAACIBgAA&#10;DgAAAAAAAAAAAAAAAAAuAgAAZHJzL2Uyb0RvYy54bWxQSwECLQAUAAYACAAAACEA8b53MOIAAAAO&#10;AQAADwAAAAAAAAAAAAAAAACXBAAAZHJzL2Rvd25yZXYueG1sUEsFBgAAAAAEAAQA8wAAAKYFAAAA&#10;AA==&#10;">
              <v:line id="Line 65"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" strokecolor="#000009" strokeweight=".8pt"/>
              <v:line id="Line 66"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" strokecolor="#000009" strokeweight=".8pt"/>
              <w10:wrap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5671" w14:textId="2F74FA58"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25568" behindDoc="1" locked="0" layoutInCell="1" allowOverlap="1" wp14:anchorId="031FEFCA" wp14:editId="0172E2D7">
              <wp:simplePos x="0" y="0"/>
              <wp:positionH relativeFrom="page">
                <wp:posOffset>925830</wp:posOffset>
              </wp:positionH>
              <wp:positionV relativeFrom="page">
                <wp:posOffset>9909175</wp:posOffset>
              </wp:positionV>
              <wp:extent cx="5909310" cy="10160"/>
              <wp:effectExtent l="0" t="0" r="34290" b="8890"/>
              <wp:wrapNone/>
              <wp:docPr id="5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51"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2"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6A4D4E6" id="Group 57" o:spid="_x0000_s1026"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">
              <v:line id="Line 58"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" strokecolor="#000009" strokeweight=".8pt"/>
              <v:line id="Line 59"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" strokecolor="#000009" strokeweight=".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F60A3" w14:textId="77777777" w:rsidR="006A5FF1" w:rsidRDefault="006A5FF1">
      <w:r>
        <w:separator/>
      </w:r>
    </w:p>
  </w:footnote>
  <w:footnote w:type="continuationSeparator" w:id="0">
    <w:p w14:paraId="65BEF5AF" w14:textId="77777777" w:rsidR="006A5FF1" w:rsidRDefault="006A5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72E7" w14:textId="7180A4FF" w:rsidR="00045F26" w:rsidRDefault="00EC6C11">
    <w:pPr>
      <w:pStyle w:val="BodyText"/>
      <w:spacing w:line="14" w:lineRule="auto"/>
      <w:rPr>
        <w:sz w:val="20"/>
      </w:rPr>
    </w:pPr>
    <w:r>
      <w:rPr>
        <w:noProof/>
        <w:lang w:bidi="ar-SA"/>
      </w:rPr>
      <mc:AlternateContent>
        <mc:Choice Requires="wps">
          <w:drawing>
            <wp:anchor distT="0" distB="0" distL="114300" distR="114300" simplePos="0" relativeHeight="251652096" behindDoc="1" locked="0" layoutInCell="1" allowOverlap="1" wp14:anchorId="41B2157A" wp14:editId="13B04149">
              <wp:simplePos x="0" y="0"/>
              <wp:positionH relativeFrom="page">
                <wp:posOffset>4586382</wp:posOffset>
              </wp:positionH>
              <wp:positionV relativeFrom="page">
                <wp:posOffset>434615</wp:posOffset>
              </wp:positionV>
              <wp:extent cx="2421667" cy="212176"/>
              <wp:effectExtent l="0" t="0" r="17145" b="16510"/>
              <wp:wrapNone/>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667" cy="212176"/>
                      </a:xfrm>
                      <a:prstGeom prst="rect">
                        <a:avLst/>
                      </a:prstGeom>
                      <a:noFill/>
                      <a:ln>
                        <a:noFill/>
                      </a:ln>
                    </wps:spPr>
                    <wps:txbx>
                      <w:txbxContent>
                        <w:p w14:paraId="348C982C" w14:textId="574AC735" w:rsidR="00045F26" w:rsidRPr="006412CD" w:rsidRDefault="006412CD">
                          <w:pPr>
                            <w:rPr>
                              <w:lang w:val="en-GB"/>
                            </w:rPr>
                          </w:pPr>
                          <w:proofErr w:type="spellStart"/>
                          <w:r>
                            <w:rPr>
                              <w:rFonts w:ascii="DejaVu Sans"/>
                              <w:sz w:val="20"/>
                              <w:lang w:val="en-GB"/>
                            </w:rPr>
                            <w:t>Evento</w:t>
                          </w:r>
                          <w:proofErr w:type="spellEnd"/>
                          <w:r>
                            <w:rPr>
                              <w:rFonts w:ascii="DejaVu Sans"/>
                              <w:sz w:val="20"/>
                              <w:lang w:val="en-GB"/>
                            </w:rPr>
                            <w:t xml:space="preserve"> -</w:t>
                          </w:r>
                          <w:r w:rsidR="00723AB5">
                            <w:rPr>
                              <w:rFonts w:ascii="DejaVu Sans"/>
                              <w:sz w:val="20"/>
                              <w:lang w:val="en-GB"/>
                            </w:rPr>
                            <w:t xml:space="preserve"> Online</w:t>
                          </w:r>
                          <w:r>
                            <w:rPr>
                              <w:rFonts w:ascii="DejaVu Sans"/>
                              <w:sz w:val="20"/>
                              <w:lang w:val="en-GB"/>
                            </w:rPr>
                            <w:t xml:space="preserve"> Event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2157A" id="_x0000_t202" coordsize="21600,21600" o:spt="202" path="m,l,21600r21600,l21600,xe">
              <v:stroke joinstyle="miter"/>
              <v:path gradientshapeok="t" o:connecttype="rect"/>
            </v:shapetype>
            <v:shape id="Text Box 5" o:spid="_x0000_s1026" type="#_x0000_t202" style="position:absolute;margin-left:361.15pt;margin-top:34.2pt;width:190.7pt;height:16.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" filled="f" stroked="f">
              <v:textbox inset="0,0,0,0">
                <w:txbxContent>
                  <w:p w14:paraId="348C982C" w14:textId="574AC735" w:rsidR="00045F26" w:rsidRPr="006412CD" w:rsidRDefault="006412CD">
                    <w:pPr>
                      <w:rPr>
                        <w:lang w:val="en-GB"/>
                      </w:rPr>
                    </w:pPr>
                    <w:proofErr w:type="spellStart"/>
                    <w:r>
                      <w:rPr>
                        <w:rFonts w:ascii="DejaVu Sans"/>
                        <w:sz w:val="20"/>
                        <w:lang w:val="en-GB"/>
                      </w:rPr>
                      <w:t>Evento</w:t>
                    </w:r>
                    <w:proofErr w:type="spellEnd"/>
                    <w:r>
                      <w:rPr>
                        <w:rFonts w:ascii="DejaVu Sans"/>
                        <w:sz w:val="20"/>
                        <w:lang w:val="en-GB"/>
                      </w:rPr>
                      <w:t xml:space="preserve"> -</w:t>
                    </w:r>
                    <w:r w:rsidR="00723AB5">
                      <w:rPr>
                        <w:rFonts w:ascii="DejaVu Sans"/>
                        <w:sz w:val="20"/>
                        <w:lang w:val="en-GB"/>
                      </w:rPr>
                      <w:t xml:space="preserve"> Online</w:t>
                    </w:r>
                    <w:r>
                      <w:rPr>
                        <w:rFonts w:ascii="DejaVu Sans"/>
                        <w:sz w:val="20"/>
                        <w:lang w:val="en-GB"/>
                      </w:rPr>
                      <w:t xml:space="preserve"> Event Management System.</w:t>
                    </w:r>
                  </w:p>
                </w:txbxContent>
              </v:textbox>
              <w10:wrap anchorx="page" anchory="page"/>
            </v:shape>
          </w:pict>
        </mc:Fallback>
      </mc:AlternateContent>
    </w:r>
    <w:r>
      <w:rPr>
        <w:noProof/>
        <w:lang w:bidi="ar-SA"/>
      </w:rPr>
      <mc:AlternateContent>
        <mc:Choice Requires="wpg">
          <w:drawing>
            <wp:anchor distT="0" distB="0" distL="114300" distR="114300" simplePos="0" relativeHeight="251641856" behindDoc="1" locked="0" layoutInCell="1" allowOverlap="1" wp14:anchorId="67EEB79E" wp14:editId="4AF74484">
              <wp:simplePos x="0" y="0"/>
              <wp:positionH relativeFrom="page">
                <wp:posOffset>925830</wp:posOffset>
              </wp:positionH>
              <wp:positionV relativeFrom="page">
                <wp:posOffset>616585</wp:posOffset>
              </wp:positionV>
              <wp:extent cx="5981700" cy="10160"/>
              <wp:effectExtent l="0" t="0" r="19050" b="8890"/>
              <wp:wrapNone/>
              <wp:docPr id="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79"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80"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F96B3DD" id="Group 1" o:spid="_x0000_s1026" style="position:absolute;margin-left:72.9pt;margin-top:48.55pt;width:471pt;height:.8pt;z-index:-251674624;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">
              <v:line id="Line 2" o:spid="_x0000_s1027"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" strokecolor="#000009" strokeweight=".8pt"/>
              <v:line id="Line 3" o:spid="_x0000_s1028"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" strokecolor="#000009" strokeweight=".8pt"/>
              <w10:wrap anchorx="page" anchory="page"/>
            </v:group>
          </w:pict>
        </mc:Fallback>
      </mc:AlternateContent>
    </w:r>
    <w:r>
      <w:rPr>
        <w:noProof/>
        <w:lang w:bidi="ar-SA"/>
      </w:rPr>
      <mc:AlternateContent>
        <mc:Choice Requires="wps">
          <w:drawing>
            <wp:anchor distT="0" distB="0" distL="114300" distR="114300" simplePos="0" relativeHeight="251646976" behindDoc="1" locked="0" layoutInCell="1" allowOverlap="1" wp14:anchorId="4C07217B" wp14:editId="1173E690">
              <wp:simplePos x="0" y="0"/>
              <wp:positionH relativeFrom="page">
                <wp:posOffset>914400</wp:posOffset>
              </wp:positionH>
              <wp:positionV relativeFrom="page">
                <wp:posOffset>444500</wp:posOffset>
              </wp:positionV>
              <wp:extent cx="585470" cy="173355"/>
              <wp:effectExtent l="0" t="0" r="5080" b="17145"/>
              <wp:wrapNone/>
              <wp:docPr id="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73355"/>
                      </a:xfrm>
                      <a:prstGeom prst="rect">
                        <a:avLst/>
                      </a:prstGeom>
                      <a:noFill/>
                      <a:ln>
                        <a:noFill/>
                      </a:ln>
                    </wps:spPr>
                    <wps:txbx>
                      <w:txbxContent>
                        <w:p w14:paraId="4A4D58F2" w14:textId="77777777" w:rsidR="00045F26" w:rsidRDefault="00045F26">
                          <w:pPr>
                            <w:spacing w:before="18"/>
                            <w:ind w:left="20"/>
                            <w:rPr>
                              <w:rFonts w:ascii="Trebuchet MS"/>
                              <w:sz w:val="20"/>
                            </w:rPr>
                          </w:pPr>
                          <w:r>
                            <w:rPr>
                              <w:rFonts w:ascii="Trebuchet MS"/>
                              <w:w w:val="110"/>
                              <w:sz w:val="20"/>
                            </w:rPr>
                            <w:t>KNOW-IT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7217B" id="Text Box 4" o:spid="_x0000_s1027" type="#_x0000_t202" style="position:absolute;margin-left:1in;margin-top:35pt;width:46.1pt;height:13.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" filled="f" stroked="f">
              <v:textbox inset="0,0,0,0">
                <w:txbxContent>
                  <w:p w14:paraId="4A4D58F2" w14:textId="77777777" w:rsidR="00045F26" w:rsidRDefault="00045F26">
                    <w:pPr>
                      <w:spacing w:before="18"/>
                      <w:ind w:left="20"/>
                      <w:rPr>
                        <w:rFonts w:ascii="Trebuchet MS"/>
                        <w:sz w:val="20"/>
                      </w:rPr>
                    </w:pPr>
                    <w:r>
                      <w:rPr>
                        <w:rFonts w:ascii="Trebuchet MS"/>
                        <w:w w:val="110"/>
                        <w:sz w:val="20"/>
                      </w:rPr>
                      <w:t>KNOW-IT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singleLevel"/>
    <w:tmpl w:val="9239341B"/>
    <w:lvl w:ilvl="0">
      <w:start w:val="1"/>
      <w:numFmt w:val="bullet"/>
      <w:lvlText w:val="•"/>
      <w:lvlJc w:val="left"/>
      <w:pPr>
        <w:ind w:left="0" w:firstLine="0"/>
      </w:pPr>
    </w:lvl>
  </w:abstractNum>
  <w:abstractNum w:abstractNumId="1"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2"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3" w15:restartNumberingAfterBreak="0">
    <w:nsid w:val="C8879AEF"/>
    <w:multiLevelType w:val="singleLevel"/>
    <w:tmpl w:val="C8879AEF"/>
    <w:lvl w:ilvl="0">
      <w:start w:val="1"/>
      <w:numFmt w:val="bullet"/>
      <w:lvlText w:val="•"/>
      <w:lvlJc w:val="left"/>
      <w:pPr>
        <w:ind w:left="0" w:firstLine="0"/>
      </w:pPr>
    </w:lvl>
  </w:abstractNum>
  <w:abstractNum w:abstractNumId="4"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5"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7"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9" w15:restartNumberingAfterBreak="0">
    <w:nsid w:val="0248C179"/>
    <w:multiLevelType w:val="singleLevel"/>
    <w:tmpl w:val="0248C179"/>
    <w:lvl w:ilvl="0">
      <w:start w:val="1"/>
      <w:numFmt w:val="bullet"/>
      <w:lvlText w:val="•"/>
      <w:lvlJc w:val="left"/>
      <w:pPr>
        <w:ind w:left="0" w:firstLine="0"/>
      </w:pPr>
    </w:lvl>
  </w:abstractNum>
  <w:abstractNum w:abstractNumId="10"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11" w15:restartNumberingAfterBreak="0">
    <w:nsid w:val="12186187"/>
    <w:multiLevelType w:val="hybridMultilevel"/>
    <w:tmpl w:val="9198F216"/>
    <w:lvl w:ilvl="0" w:tplc="C388B3C4">
      <w:start w:val="1"/>
      <w:numFmt w:val="bullet"/>
      <w:lvlText w:val=""/>
      <w:lvlJc w:val="left"/>
      <w:pPr>
        <w:tabs>
          <w:tab w:val="num" w:pos="720"/>
        </w:tabs>
        <w:ind w:left="720" w:hanging="360"/>
      </w:pPr>
      <w:rPr>
        <w:rFonts w:ascii="Wingdings" w:hAnsi="Wingdings" w:hint="default"/>
      </w:rPr>
    </w:lvl>
    <w:lvl w:ilvl="1" w:tplc="164CDE4A" w:tentative="1">
      <w:start w:val="1"/>
      <w:numFmt w:val="bullet"/>
      <w:lvlText w:val=""/>
      <w:lvlJc w:val="left"/>
      <w:pPr>
        <w:tabs>
          <w:tab w:val="num" w:pos="1440"/>
        </w:tabs>
        <w:ind w:left="1440" w:hanging="360"/>
      </w:pPr>
      <w:rPr>
        <w:rFonts w:ascii="Wingdings" w:hAnsi="Wingdings" w:hint="default"/>
      </w:rPr>
    </w:lvl>
    <w:lvl w:ilvl="2" w:tplc="519897CC" w:tentative="1">
      <w:start w:val="1"/>
      <w:numFmt w:val="bullet"/>
      <w:lvlText w:val=""/>
      <w:lvlJc w:val="left"/>
      <w:pPr>
        <w:tabs>
          <w:tab w:val="num" w:pos="2160"/>
        </w:tabs>
        <w:ind w:left="2160" w:hanging="360"/>
      </w:pPr>
      <w:rPr>
        <w:rFonts w:ascii="Wingdings" w:hAnsi="Wingdings" w:hint="default"/>
      </w:rPr>
    </w:lvl>
    <w:lvl w:ilvl="3" w:tplc="FC5012C2" w:tentative="1">
      <w:start w:val="1"/>
      <w:numFmt w:val="bullet"/>
      <w:lvlText w:val=""/>
      <w:lvlJc w:val="left"/>
      <w:pPr>
        <w:tabs>
          <w:tab w:val="num" w:pos="2880"/>
        </w:tabs>
        <w:ind w:left="2880" w:hanging="360"/>
      </w:pPr>
      <w:rPr>
        <w:rFonts w:ascii="Wingdings" w:hAnsi="Wingdings" w:hint="default"/>
      </w:rPr>
    </w:lvl>
    <w:lvl w:ilvl="4" w:tplc="1626F4B8" w:tentative="1">
      <w:start w:val="1"/>
      <w:numFmt w:val="bullet"/>
      <w:lvlText w:val=""/>
      <w:lvlJc w:val="left"/>
      <w:pPr>
        <w:tabs>
          <w:tab w:val="num" w:pos="3600"/>
        </w:tabs>
        <w:ind w:left="3600" w:hanging="360"/>
      </w:pPr>
      <w:rPr>
        <w:rFonts w:ascii="Wingdings" w:hAnsi="Wingdings" w:hint="default"/>
      </w:rPr>
    </w:lvl>
    <w:lvl w:ilvl="5" w:tplc="FE66236A" w:tentative="1">
      <w:start w:val="1"/>
      <w:numFmt w:val="bullet"/>
      <w:lvlText w:val=""/>
      <w:lvlJc w:val="left"/>
      <w:pPr>
        <w:tabs>
          <w:tab w:val="num" w:pos="4320"/>
        </w:tabs>
        <w:ind w:left="4320" w:hanging="360"/>
      </w:pPr>
      <w:rPr>
        <w:rFonts w:ascii="Wingdings" w:hAnsi="Wingdings" w:hint="default"/>
      </w:rPr>
    </w:lvl>
    <w:lvl w:ilvl="6" w:tplc="EF345BB0" w:tentative="1">
      <w:start w:val="1"/>
      <w:numFmt w:val="bullet"/>
      <w:lvlText w:val=""/>
      <w:lvlJc w:val="left"/>
      <w:pPr>
        <w:tabs>
          <w:tab w:val="num" w:pos="5040"/>
        </w:tabs>
        <w:ind w:left="5040" w:hanging="360"/>
      </w:pPr>
      <w:rPr>
        <w:rFonts w:ascii="Wingdings" w:hAnsi="Wingdings" w:hint="default"/>
      </w:rPr>
    </w:lvl>
    <w:lvl w:ilvl="7" w:tplc="FC1ED7E2" w:tentative="1">
      <w:start w:val="1"/>
      <w:numFmt w:val="bullet"/>
      <w:lvlText w:val=""/>
      <w:lvlJc w:val="left"/>
      <w:pPr>
        <w:tabs>
          <w:tab w:val="num" w:pos="5760"/>
        </w:tabs>
        <w:ind w:left="5760" w:hanging="360"/>
      </w:pPr>
      <w:rPr>
        <w:rFonts w:ascii="Wingdings" w:hAnsi="Wingdings" w:hint="default"/>
      </w:rPr>
    </w:lvl>
    <w:lvl w:ilvl="8" w:tplc="9100277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3" w15:restartNumberingAfterBreak="0">
    <w:nsid w:val="18B34B4E"/>
    <w:multiLevelType w:val="hybridMultilevel"/>
    <w:tmpl w:val="6C78B3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280A3F56"/>
    <w:multiLevelType w:val="multilevel"/>
    <w:tmpl w:val="280A3F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8F537B"/>
    <w:multiLevelType w:val="singleLevel"/>
    <w:tmpl w:val="2A8F537B"/>
    <w:lvl w:ilvl="0">
      <w:start w:val="1"/>
      <w:numFmt w:val="bullet"/>
      <w:lvlText w:val="•"/>
      <w:lvlJc w:val="left"/>
      <w:pPr>
        <w:ind w:left="0" w:firstLine="0"/>
      </w:pPr>
    </w:lvl>
  </w:abstractNum>
  <w:abstractNum w:abstractNumId="16"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7" w15:restartNumberingAfterBreak="0">
    <w:nsid w:val="2EED7AC6"/>
    <w:multiLevelType w:val="multilevel"/>
    <w:tmpl w:val="2EED7AC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E824004"/>
    <w:multiLevelType w:val="multilevel"/>
    <w:tmpl w:val="3E82400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415348BF"/>
    <w:multiLevelType w:val="multilevel"/>
    <w:tmpl w:val="415348B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20" w15:restartNumberingAfterBreak="0">
    <w:nsid w:val="4D4DC07F"/>
    <w:multiLevelType w:val="multilevel"/>
    <w:tmpl w:val="4D4DC07F"/>
    <w:lvl w:ilvl="0">
      <w:start w:val="1"/>
      <w:numFmt w:val="bullet"/>
      <w:lvlText w:val="•"/>
      <w:lvlJc w:val="left"/>
      <w:pPr>
        <w:ind w:left="0" w:firstLine="0"/>
      </w:p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4FDD0E10"/>
    <w:multiLevelType w:val="multilevel"/>
    <w:tmpl w:val="4FDD0E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51114AA3"/>
    <w:multiLevelType w:val="multilevel"/>
    <w:tmpl w:val="51114AA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4B20AA9"/>
    <w:multiLevelType w:val="hybridMultilevel"/>
    <w:tmpl w:val="44B8B5F6"/>
    <w:lvl w:ilvl="0" w:tplc="54408EAE">
      <w:start w:val="1"/>
      <w:numFmt w:val="bullet"/>
      <w:lvlText w:val=""/>
      <w:lvlJc w:val="left"/>
      <w:pPr>
        <w:tabs>
          <w:tab w:val="num" w:pos="720"/>
        </w:tabs>
        <w:ind w:left="720" w:hanging="360"/>
      </w:pPr>
      <w:rPr>
        <w:rFonts w:ascii="Wingdings" w:hAnsi="Wingdings" w:hint="default"/>
      </w:rPr>
    </w:lvl>
    <w:lvl w:ilvl="1" w:tplc="472CB308" w:tentative="1">
      <w:start w:val="1"/>
      <w:numFmt w:val="bullet"/>
      <w:lvlText w:val=""/>
      <w:lvlJc w:val="left"/>
      <w:pPr>
        <w:tabs>
          <w:tab w:val="num" w:pos="1440"/>
        </w:tabs>
        <w:ind w:left="1440" w:hanging="360"/>
      </w:pPr>
      <w:rPr>
        <w:rFonts w:ascii="Wingdings" w:hAnsi="Wingdings" w:hint="default"/>
      </w:rPr>
    </w:lvl>
    <w:lvl w:ilvl="2" w:tplc="B4DA8B02" w:tentative="1">
      <w:start w:val="1"/>
      <w:numFmt w:val="bullet"/>
      <w:lvlText w:val=""/>
      <w:lvlJc w:val="left"/>
      <w:pPr>
        <w:tabs>
          <w:tab w:val="num" w:pos="2160"/>
        </w:tabs>
        <w:ind w:left="2160" w:hanging="360"/>
      </w:pPr>
      <w:rPr>
        <w:rFonts w:ascii="Wingdings" w:hAnsi="Wingdings" w:hint="default"/>
      </w:rPr>
    </w:lvl>
    <w:lvl w:ilvl="3" w:tplc="2DDC95AE" w:tentative="1">
      <w:start w:val="1"/>
      <w:numFmt w:val="bullet"/>
      <w:lvlText w:val=""/>
      <w:lvlJc w:val="left"/>
      <w:pPr>
        <w:tabs>
          <w:tab w:val="num" w:pos="2880"/>
        </w:tabs>
        <w:ind w:left="2880" w:hanging="360"/>
      </w:pPr>
      <w:rPr>
        <w:rFonts w:ascii="Wingdings" w:hAnsi="Wingdings" w:hint="default"/>
      </w:rPr>
    </w:lvl>
    <w:lvl w:ilvl="4" w:tplc="CFD60014" w:tentative="1">
      <w:start w:val="1"/>
      <w:numFmt w:val="bullet"/>
      <w:lvlText w:val=""/>
      <w:lvlJc w:val="left"/>
      <w:pPr>
        <w:tabs>
          <w:tab w:val="num" w:pos="3600"/>
        </w:tabs>
        <w:ind w:left="3600" w:hanging="360"/>
      </w:pPr>
      <w:rPr>
        <w:rFonts w:ascii="Wingdings" w:hAnsi="Wingdings" w:hint="default"/>
      </w:rPr>
    </w:lvl>
    <w:lvl w:ilvl="5" w:tplc="733C58A4" w:tentative="1">
      <w:start w:val="1"/>
      <w:numFmt w:val="bullet"/>
      <w:lvlText w:val=""/>
      <w:lvlJc w:val="left"/>
      <w:pPr>
        <w:tabs>
          <w:tab w:val="num" w:pos="4320"/>
        </w:tabs>
        <w:ind w:left="4320" w:hanging="360"/>
      </w:pPr>
      <w:rPr>
        <w:rFonts w:ascii="Wingdings" w:hAnsi="Wingdings" w:hint="default"/>
      </w:rPr>
    </w:lvl>
    <w:lvl w:ilvl="6" w:tplc="EF7C0156" w:tentative="1">
      <w:start w:val="1"/>
      <w:numFmt w:val="bullet"/>
      <w:lvlText w:val=""/>
      <w:lvlJc w:val="left"/>
      <w:pPr>
        <w:tabs>
          <w:tab w:val="num" w:pos="5040"/>
        </w:tabs>
        <w:ind w:left="5040" w:hanging="360"/>
      </w:pPr>
      <w:rPr>
        <w:rFonts w:ascii="Wingdings" w:hAnsi="Wingdings" w:hint="default"/>
      </w:rPr>
    </w:lvl>
    <w:lvl w:ilvl="7" w:tplc="7FA0A332" w:tentative="1">
      <w:start w:val="1"/>
      <w:numFmt w:val="bullet"/>
      <w:lvlText w:val=""/>
      <w:lvlJc w:val="left"/>
      <w:pPr>
        <w:tabs>
          <w:tab w:val="num" w:pos="5760"/>
        </w:tabs>
        <w:ind w:left="5760" w:hanging="360"/>
      </w:pPr>
      <w:rPr>
        <w:rFonts w:ascii="Wingdings" w:hAnsi="Wingdings" w:hint="default"/>
      </w:rPr>
    </w:lvl>
    <w:lvl w:ilvl="8" w:tplc="51686E5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5"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6"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27" w15:restartNumberingAfterBreak="0">
    <w:nsid w:val="60532B93"/>
    <w:multiLevelType w:val="hybridMultilevel"/>
    <w:tmpl w:val="D4C4ED4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6AD53FB1"/>
    <w:multiLevelType w:val="multilevel"/>
    <w:tmpl w:val="6AD53FB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1" w15:restartNumberingAfterBreak="0">
    <w:nsid w:val="72183CF9"/>
    <w:multiLevelType w:val="singleLevel"/>
    <w:tmpl w:val="72183CF9"/>
    <w:lvl w:ilvl="0">
      <w:start w:val="1"/>
      <w:numFmt w:val="bullet"/>
      <w:lvlText w:val="•"/>
      <w:lvlJc w:val="left"/>
      <w:pPr>
        <w:ind w:left="0" w:firstLine="0"/>
      </w:pPr>
    </w:lvl>
  </w:abstractNum>
  <w:abstractNum w:abstractNumId="32"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459998056">
    <w:abstractNumId w:val="8"/>
  </w:num>
  <w:num w:numId="2" w16cid:durableId="379132419">
    <w:abstractNumId w:val="4"/>
  </w:num>
  <w:num w:numId="3" w16cid:durableId="1596749959">
    <w:abstractNumId w:val="26"/>
  </w:num>
  <w:num w:numId="4" w16cid:durableId="845052945">
    <w:abstractNumId w:val="2"/>
  </w:num>
  <w:num w:numId="5" w16cid:durableId="375132027">
    <w:abstractNumId w:val="1"/>
  </w:num>
  <w:num w:numId="6" w16cid:durableId="1615941699">
    <w:abstractNumId w:val="10"/>
  </w:num>
  <w:num w:numId="7" w16cid:durableId="818493761">
    <w:abstractNumId w:val="30"/>
  </w:num>
  <w:num w:numId="8" w16cid:durableId="1842817097">
    <w:abstractNumId w:val="12"/>
  </w:num>
  <w:num w:numId="9" w16cid:durableId="379406067">
    <w:abstractNumId w:val="25"/>
  </w:num>
  <w:num w:numId="10" w16cid:durableId="2136215708">
    <w:abstractNumId w:val="16"/>
  </w:num>
  <w:num w:numId="11" w16cid:durableId="390037444">
    <w:abstractNumId w:val="24"/>
  </w:num>
  <w:num w:numId="12" w16cid:durableId="597493933">
    <w:abstractNumId w:val="5"/>
  </w:num>
  <w:num w:numId="13" w16cid:durableId="1112941053">
    <w:abstractNumId w:val="6"/>
  </w:num>
  <w:num w:numId="14" w16cid:durableId="1084184621">
    <w:abstractNumId w:val="32"/>
  </w:num>
  <w:num w:numId="15" w16cid:durableId="1123815562">
    <w:abstractNumId w:val="7"/>
  </w:num>
  <w:num w:numId="16" w16cid:durableId="89005955">
    <w:abstractNumId w:val="29"/>
  </w:num>
  <w:num w:numId="17" w16cid:durableId="4024165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2656828">
    <w:abstractNumId w:val="13"/>
  </w:num>
  <w:num w:numId="19" w16cid:durableId="1184133468">
    <w:abstractNumId w:val="27"/>
  </w:num>
  <w:num w:numId="20" w16cid:durableId="485976203">
    <w:abstractNumId w:val="31"/>
  </w:num>
  <w:num w:numId="21" w16cid:durableId="1844202631">
    <w:abstractNumId w:val="9"/>
  </w:num>
  <w:num w:numId="22" w16cid:durableId="512845126">
    <w:abstractNumId w:val="0"/>
  </w:num>
  <w:num w:numId="23" w16cid:durableId="676352143">
    <w:abstractNumId w:val="15"/>
  </w:num>
  <w:num w:numId="24" w16cid:durableId="1813474162">
    <w:abstractNumId w:val="3"/>
  </w:num>
  <w:num w:numId="25" w16cid:durableId="772824702">
    <w:abstractNumId w:val="20"/>
  </w:num>
  <w:num w:numId="26" w16cid:durableId="329060974">
    <w:abstractNumId w:val="17"/>
  </w:num>
  <w:num w:numId="27" w16cid:durableId="578557606">
    <w:abstractNumId w:val="19"/>
  </w:num>
  <w:num w:numId="28" w16cid:durableId="1282761663">
    <w:abstractNumId w:val="22"/>
  </w:num>
  <w:num w:numId="29" w16cid:durableId="1169711659">
    <w:abstractNumId w:val="21"/>
  </w:num>
  <w:num w:numId="30" w16cid:durableId="212428856">
    <w:abstractNumId w:val="14"/>
  </w:num>
  <w:num w:numId="31" w16cid:durableId="1767115901">
    <w:abstractNumId w:val="28"/>
  </w:num>
  <w:num w:numId="32" w16cid:durableId="1698506761">
    <w:abstractNumId w:val="18"/>
  </w:num>
  <w:num w:numId="33" w16cid:durableId="1889682988">
    <w:abstractNumId w:val="11"/>
  </w:num>
  <w:num w:numId="34" w16cid:durableId="5168438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5F9"/>
    <w:rsid w:val="00045F26"/>
    <w:rsid w:val="00072A99"/>
    <w:rsid w:val="00097DF6"/>
    <w:rsid w:val="000A071D"/>
    <w:rsid w:val="000B7581"/>
    <w:rsid w:val="000C2349"/>
    <w:rsid w:val="000C30F8"/>
    <w:rsid w:val="00101CA2"/>
    <w:rsid w:val="00126F98"/>
    <w:rsid w:val="00184AB2"/>
    <w:rsid w:val="00186370"/>
    <w:rsid w:val="001A201D"/>
    <w:rsid w:val="001D014B"/>
    <w:rsid w:val="001D2ABD"/>
    <w:rsid w:val="001E371E"/>
    <w:rsid w:val="001E45CC"/>
    <w:rsid w:val="001F06A9"/>
    <w:rsid w:val="001F1510"/>
    <w:rsid w:val="001F5319"/>
    <w:rsid w:val="001F55F9"/>
    <w:rsid w:val="00203DDA"/>
    <w:rsid w:val="002403F1"/>
    <w:rsid w:val="002456FF"/>
    <w:rsid w:val="002616DC"/>
    <w:rsid w:val="002637A1"/>
    <w:rsid w:val="00276858"/>
    <w:rsid w:val="002833D0"/>
    <w:rsid w:val="002848FF"/>
    <w:rsid w:val="002858DB"/>
    <w:rsid w:val="00292BBF"/>
    <w:rsid w:val="00294765"/>
    <w:rsid w:val="002D6D16"/>
    <w:rsid w:val="002F686A"/>
    <w:rsid w:val="00313F19"/>
    <w:rsid w:val="00314CC5"/>
    <w:rsid w:val="00333BF8"/>
    <w:rsid w:val="00343BA5"/>
    <w:rsid w:val="0034521C"/>
    <w:rsid w:val="00350FFA"/>
    <w:rsid w:val="003812FB"/>
    <w:rsid w:val="00391E83"/>
    <w:rsid w:val="003D5C1A"/>
    <w:rsid w:val="003E5AD3"/>
    <w:rsid w:val="003F6D2A"/>
    <w:rsid w:val="003F6E97"/>
    <w:rsid w:val="00412AA9"/>
    <w:rsid w:val="00416A2D"/>
    <w:rsid w:val="00442AE8"/>
    <w:rsid w:val="00452C27"/>
    <w:rsid w:val="00474393"/>
    <w:rsid w:val="0047675C"/>
    <w:rsid w:val="0049717D"/>
    <w:rsid w:val="004C70AC"/>
    <w:rsid w:val="004E6F0D"/>
    <w:rsid w:val="004E74B0"/>
    <w:rsid w:val="004F0D7A"/>
    <w:rsid w:val="004F1F95"/>
    <w:rsid w:val="004F2E93"/>
    <w:rsid w:val="0050301B"/>
    <w:rsid w:val="0050588F"/>
    <w:rsid w:val="00520936"/>
    <w:rsid w:val="00522B7D"/>
    <w:rsid w:val="00531A8C"/>
    <w:rsid w:val="00561AEC"/>
    <w:rsid w:val="00567EC6"/>
    <w:rsid w:val="00573F1F"/>
    <w:rsid w:val="005827FA"/>
    <w:rsid w:val="005A0414"/>
    <w:rsid w:val="005B6B59"/>
    <w:rsid w:val="005F2716"/>
    <w:rsid w:val="00604C71"/>
    <w:rsid w:val="006106EC"/>
    <w:rsid w:val="0062132D"/>
    <w:rsid w:val="006368CD"/>
    <w:rsid w:val="00637856"/>
    <w:rsid w:val="006412CD"/>
    <w:rsid w:val="006428A3"/>
    <w:rsid w:val="00642E78"/>
    <w:rsid w:val="00644762"/>
    <w:rsid w:val="00664724"/>
    <w:rsid w:val="00697165"/>
    <w:rsid w:val="006A5FF1"/>
    <w:rsid w:val="006A6D1A"/>
    <w:rsid w:val="00713F7F"/>
    <w:rsid w:val="00723AB5"/>
    <w:rsid w:val="0074008B"/>
    <w:rsid w:val="007404CA"/>
    <w:rsid w:val="00751F13"/>
    <w:rsid w:val="007552A5"/>
    <w:rsid w:val="007604C3"/>
    <w:rsid w:val="00770C16"/>
    <w:rsid w:val="00772280"/>
    <w:rsid w:val="007A12C5"/>
    <w:rsid w:val="007A238F"/>
    <w:rsid w:val="007B6B36"/>
    <w:rsid w:val="007F4034"/>
    <w:rsid w:val="008074BA"/>
    <w:rsid w:val="0081147B"/>
    <w:rsid w:val="0082068F"/>
    <w:rsid w:val="00836415"/>
    <w:rsid w:val="00841F75"/>
    <w:rsid w:val="00853E94"/>
    <w:rsid w:val="00886787"/>
    <w:rsid w:val="00897283"/>
    <w:rsid w:val="008B0E20"/>
    <w:rsid w:val="008C1592"/>
    <w:rsid w:val="008C7C42"/>
    <w:rsid w:val="00912F75"/>
    <w:rsid w:val="00935D3F"/>
    <w:rsid w:val="00952EEE"/>
    <w:rsid w:val="00963AAC"/>
    <w:rsid w:val="009E3E1E"/>
    <w:rsid w:val="00A02AF9"/>
    <w:rsid w:val="00A54314"/>
    <w:rsid w:val="00A637C1"/>
    <w:rsid w:val="00A72444"/>
    <w:rsid w:val="00A96B8E"/>
    <w:rsid w:val="00A972D0"/>
    <w:rsid w:val="00AB2699"/>
    <w:rsid w:val="00AB5E16"/>
    <w:rsid w:val="00AB71DC"/>
    <w:rsid w:val="00AE38B3"/>
    <w:rsid w:val="00AF2E14"/>
    <w:rsid w:val="00AF30BF"/>
    <w:rsid w:val="00B14863"/>
    <w:rsid w:val="00B27DB5"/>
    <w:rsid w:val="00B537AD"/>
    <w:rsid w:val="00B54A2A"/>
    <w:rsid w:val="00B82A07"/>
    <w:rsid w:val="00B832A8"/>
    <w:rsid w:val="00B87240"/>
    <w:rsid w:val="00BA096E"/>
    <w:rsid w:val="00BD3E66"/>
    <w:rsid w:val="00BF1BD4"/>
    <w:rsid w:val="00C17620"/>
    <w:rsid w:val="00C26D22"/>
    <w:rsid w:val="00C43EAD"/>
    <w:rsid w:val="00C55983"/>
    <w:rsid w:val="00C664C3"/>
    <w:rsid w:val="00C94A4C"/>
    <w:rsid w:val="00C95A5B"/>
    <w:rsid w:val="00CA1166"/>
    <w:rsid w:val="00CA50D6"/>
    <w:rsid w:val="00CC066C"/>
    <w:rsid w:val="00CC65FF"/>
    <w:rsid w:val="00CE14F6"/>
    <w:rsid w:val="00CE233E"/>
    <w:rsid w:val="00D76163"/>
    <w:rsid w:val="00D85775"/>
    <w:rsid w:val="00D9115D"/>
    <w:rsid w:val="00DA0A94"/>
    <w:rsid w:val="00DB6D2D"/>
    <w:rsid w:val="00DC004E"/>
    <w:rsid w:val="00DE62CA"/>
    <w:rsid w:val="00E2137C"/>
    <w:rsid w:val="00E30AB8"/>
    <w:rsid w:val="00E31762"/>
    <w:rsid w:val="00E45323"/>
    <w:rsid w:val="00E56D1D"/>
    <w:rsid w:val="00E70F23"/>
    <w:rsid w:val="00E774CC"/>
    <w:rsid w:val="00E800BD"/>
    <w:rsid w:val="00E960EC"/>
    <w:rsid w:val="00EB3B18"/>
    <w:rsid w:val="00EB5121"/>
    <w:rsid w:val="00EC50EC"/>
    <w:rsid w:val="00EC6C11"/>
    <w:rsid w:val="00EE1BBE"/>
    <w:rsid w:val="00EE1C5E"/>
    <w:rsid w:val="00F006AC"/>
    <w:rsid w:val="00F36223"/>
    <w:rsid w:val="00F477D1"/>
    <w:rsid w:val="00F7529C"/>
    <w:rsid w:val="00F83C57"/>
    <w:rsid w:val="00F97D70"/>
    <w:rsid w:val="00FB00AC"/>
    <w:rsid w:val="00FD3001"/>
    <w:rsid w:val="00FD5210"/>
    <w:rsid w:val="00FD5676"/>
    <w:rsid w:val="00FE7387"/>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8CFF8"/>
  <w15:docId w15:val="{3F54CCD8-518B-4A0F-AE01-13882004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B537AD"/>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5121"/>
    <w:rPr>
      <w:sz w:val="24"/>
      <w:szCs w:val="24"/>
    </w:rPr>
  </w:style>
  <w:style w:type="table" w:styleId="TableGrid">
    <w:name w:val="Table Grid"/>
    <w:basedOn w:val="TableNormal"/>
    <w:uiPriority w:val="39"/>
    <w:qFormat/>
    <w:rsid w:val="00EB51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uiPriority w:val="99"/>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DB6D2D"/>
    <w:pPr>
      <w:tabs>
        <w:tab w:val="center" w:pos="4513"/>
        <w:tab w:val="right" w:pos="9026"/>
      </w:tabs>
    </w:pPr>
  </w:style>
  <w:style w:type="character" w:customStyle="1" w:styleId="FooterChar">
    <w:name w:val="Footer Char"/>
    <w:basedOn w:val="DefaultParagraphFont"/>
    <w:link w:val="Footer"/>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23718">
      <w:bodyDiv w:val="1"/>
      <w:marLeft w:val="0"/>
      <w:marRight w:val="0"/>
      <w:marTop w:val="0"/>
      <w:marBottom w:val="0"/>
      <w:divBdr>
        <w:top w:val="none" w:sz="0" w:space="0" w:color="auto"/>
        <w:left w:val="none" w:sz="0" w:space="0" w:color="auto"/>
        <w:bottom w:val="none" w:sz="0" w:space="0" w:color="auto"/>
        <w:right w:val="none" w:sz="0" w:space="0" w:color="auto"/>
      </w:divBdr>
      <w:divsChild>
        <w:div w:id="358358011">
          <w:marLeft w:val="360"/>
          <w:marRight w:val="0"/>
          <w:marTop w:val="200"/>
          <w:marBottom w:val="0"/>
          <w:divBdr>
            <w:top w:val="none" w:sz="0" w:space="0" w:color="auto"/>
            <w:left w:val="none" w:sz="0" w:space="0" w:color="auto"/>
            <w:bottom w:val="none" w:sz="0" w:space="0" w:color="auto"/>
            <w:right w:val="none" w:sz="0" w:space="0" w:color="auto"/>
          </w:divBdr>
        </w:div>
        <w:div w:id="374351203">
          <w:marLeft w:val="360"/>
          <w:marRight w:val="0"/>
          <w:marTop w:val="200"/>
          <w:marBottom w:val="0"/>
          <w:divBdr>
            <w:top w:val="none" w:sz="0" w:space="0" w:color="auto"/>
            <w:left w:val="none" w:sz="0" w:space="0" w:color="auto"/>
            <w:bottom w:val="none" w:sz="0" w:space="0" w:color="auto"/>
            <w:right w:val="none" w:sz="0" w:space="0" w:color="auto"/>
          </w:divBdr>
        </w:div>
        <w:div w:id="1985155965">
          <w:marLeft w:val="360"/>
          <w:marRight w:val="0"/>
          <w:marTop w:val="200"/>
          <w:marBottom w:val="0"/>
          <w:divBdr>
            <w:top w:val="none" w:sz="0" w:space="0" w:color="auto"/>
            <w:left w:val="none" w:sz="0" w:space="0" w:color="auto"/>
            <w:bottom w:val="none" w:sz="0" w:space="0" w:color="auto"/>
            <w:right w:val="none" w:sz="0" w:space="0" w:color="auto"/>
          </w:divBdr>
        </w:div>
        <w:div w:id="2096628016">
          <w:marLeft w:val="360"/>
          <w:marRight w:val="0"/>
          <w:marTop w:val="200"/>
          <w:marBottom w:val="0"/>
          <w:divBdr>
            <w:top w:val="none" w:sz="0" w:space="0" w:color="auto"/>
            <w:left w:val="none" w:sz="0" w:space="0" w:color="auto"/>
            <w:bottom w:val="none" w:sz="0" w:space="0" w:color="auto"/>
            <w:right w:val="none" w:sz="0" w:space="0" w:color="auto"/>
          </w:divBdr>
        </w:div>
      </w:divsChild>
    </w:div>
    <w:div w:id="422726515">
      <w:bodyDiv w:val="1"/>
      <w:marLeft w:val="0"/>
      <w:marRight w:val="0"/>
      <w:marTop w:val="0"/>
      <w:marBottom w:val="0"/>
      <w:divBdr>
        <w:top w:val="none" w:sz="0" w:space="0" w:color="auto"/>
        <w:left w:val="none" w:sz="0" w:space="0" w:color="auto"/>
        <w:bottom w:val="none" w:sz="0" w:space="0" w:color="auto"/>
        <w:right w:val="none" w:sz="0" w:space="0" w:color="auto"/>
      </w:divBdr>
    </w:div>
    <w:div w:id="458955819">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137717817">
      <w:bodyDiv w:val="1"/>
      <w:marLeft w:val="0"/>
      <w:marRight w:val="0"/>
      <w:marTop w:val="0"/>
      <w:marBottom w:val="0"/>
      <w:divBdr>
        <w:top w:val="none" w:sz="0" w:space="0" w:color="auto"/>
        <w:left w:val="none" w:sz="0" w:space="0" w:color="auto"/>
        <w:bottom w:val="none" w:sz="0" w:space="0" w:color="auto"/>
        <w:right w:val="none" w:sz="0" w:space="0" w:color="auto"/>
      </w:divBdr>
      <w:divsChild>
        <w:div w:id="2082678738">
          <w:marLeft w:val="360"/>
          <w:marRight w:val="0"/>
          <w:marTop w:val="200"/>
          <w:marBottom w:val="0"/>
          <w:divBdr>
            <w:top w:val="none" w:sz="0" w:space="0" w:color="auto"/>
            <w:left w:val="none" w:sz="0" w:space="0" w:color="auto"/>
            <w:bottom w:val="none" w:sz="0" w:space="0" w:color="auto"/>
            <w:right w:val="none" w:sz="0" w:space="0" w:color="auto"/>
          </w:divBdr>
        </w:div>
        <w:div w:id="1641106085">
          <w:marLeft w:val="302"/>
          <w:marRight w:val="0"/>
          <w:marTop w:val="3"/>
          <w:marBottom w:val="0"/>
          <w:divBdr>
            <w:top w:val="none" w:sz="0" w:space="0" w:color="auto"/>
            <w:left w:val="none" w:sz="0" w:space="0" w:color="auto"/>
            <w:bottom w:val="none" w:sz="0" w:space="0" w:color="auto"/>
            <w:right w:val="none" w:sz="0" w:space="0" w:color="auto"/>
          </w:divBdr>
        </w:div>
      </w:divsChild>
    </w:div>
    <w:div w:id="1356464631">
      <w:bodyDiv w:val="1"/>
      <w:marLeft w:val="0"/>
      <w:marRight w:val="0"/>
      <w:marTop w:val="0"/>
      <w:marBottom w:val="0"/>
      <w:divBdr>
        <w:top w:val="none" w:sz="0" w:space="0" w:color="auto"/>
        <w:left w:val="none" w:sz="0" w:space="0" w:color="auto"/>
        <w:bottom w:val="none" w:sz="0" w:space="0" w:color="auto"/>
        <w:right w:val="none" w:sz="0" w:space="0" w:color="auto"/>
      </w:divBdr>
    </w:div>
    <w:div w:id="1648822288">
      <w:bodyDiv w:val="1"/>
      <w:marLeft w:val="0"/>
      <w:marRight w:val="0"/>
      <w:marTop w:val="0"/>
      <w:marBottom w:val="0"/>
      <w:divBdr>
        <w:top w:val="none" w:sz="0" w:space="0" w:color="auto"/>
        <w:left w:val="none" w:sz="0" w:space="0" w:color="auto"/>
        <w:bottom w:val="none" w:sz="0" w:space="0" w:color="auto"/>
        <w:right w:val="none" w:sz="0" w:space="0" w:color="auto"/>
      </w:divBdr>
    </w:div>
    <w:div w:id="1876507277">
      <w:bodyDiv w:val="1"/>
      <w:marLeft w:val="0"/>
      <w:marRight w:val="0"/>
      <w:marTop w:val="0"/>
      <w:marBottom w:val="0"/>
      <w:divBdr>
        <w:top w:val="none" w:sz="0" w:space="0" w:color="auto"/>
        <w:left w:val="none" w:sz="0" w:space="0" w:color="auto"/>
        <w:bottom w:val="none" w:sz="0" w:space="0" w:color="auto"/>
        <w:right w:val="none" w:sz="0" w:space="0" w:color="auto"/>
      </w:divBdr>
    </w:div>
    <w:div w:id="1960647982">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4.xm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Props1.xml><?xml version="1.0" encoding="utf-8"?>
<ds:datastoreItem xmlns:ds="http://schemas.openxmlformats.org/officeDocument/2006/customXml" ds:itemID="{98A1468D-095C-49BA-B8FC-6473717C95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24</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Akash Kadam</cp:lastModifiedBy>
  <cp:revision>9</cp:revision>
  <dcterms:created xsi:type="dcterms:W3CDTF">2022-04-12T11:23:00Z</dcterms:created>
  <dcterms:modified xsi:type="dcterms:W3CDTF">2022-04-13T16:59:00Z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